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38B39" w14:textId="77777777" w:rsidR="00B002C9" w:rsidRDefault="00B5342B" w:rsidP="00B5342B">
      <w:pPr>
        <w:pStyle w:val="Corpodetexto"/>
        <w:jc w:val="center"/>
        <w:rPr>
          <w:rFonts w:ascii="Arial" w:hAnsi="Arial" w:cs="Arial"/>
          <w:b/>
          <w:color w:val="auto"/>
        </w:rPr>
      </w:pPr>
      <w:r w:rsidRPr="00B5342B">
        <w:rPr>
          <w:rFonts w:ascii="Arial" w:hAnsi="Arial" w:cs="Arial"/>
          <w:b/>
          <w:color w:val="auto"/>
        </w:rPr>
        <w:t>CONTRATO DE PRESTAÇÃO DE SERVIÇOS EM FISIOTERAPIA</w:t>
      </w:r>
    </w:p>
    <w:p w14:paraId="7C838B3A" w14:textId="77777777" w:rsidR="00B5342B" w:rsidRDefault="00B5342B" w:rsidP="00B5342B">
      <w:pPr>
        <w:pStyle w:val="Corpodetexto"/>
        <w:jc w:val="center"/>
        <w:rPr>
          <w:rFonts w:ascii="Arial" w:hAnsi="Arial" w:cs="Arial"/>
          <w:b/>
          <w:color w:val="auto"/>
        </w:rPr>
      </w:pPr>
    </w:p>
    <w:p w14:paraId="7C838B3B" w14:textId="77777777" w:rsidR="00B5342B" w:rsidRDefault="00B5342B" w:rsidP="00B5342B">
      <w:pPr>
        <w:pStyle w:val="Corpodetexto"/>
        <w:jc w:val="center"/>
        <w:rPr>
          <w:rFonts w:ascii="Arial" w:hAnsi="Arial" w:cs="Arial"/>
          <w:b/>
          <w:color w:val="auto"/>
        </w:rPr>
      </w:pPr>
    </w:p>
    <w:p w14:paraId="7C838B3C" w14:textId="77777777" w:rsidR="009C4B2B" w:rsidRPr="009C4B2B" w:rsidRDefault="009C4B2B" w:rsidP="00F3267B">
      <w:pPr>
        <w:tabs>
          <w:tab w:val="left" w:pos="6379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267B">
        <w:rPr>
          <w:rFonts w:ascii="Arial" w:hAnsi="Arial" w:cs="Arial"/>
          <w:b/>
          <w:sz w:val="24"/>
          <w:szCs w:val="24"/>
        </w:rPr>
        <w:t>I – Contratante</w:t>
      </w:r>
      <w:r w:rsidRPr="009C4B2B">
        <w:rPr>
          <w:rFonts w:ascii="Arial" w:hAnsi="Arial" w:cs="Arial"/>
          <w:sz w:val="24"/>
          <w:szCs w:val="24"/>
        </w:rPr>
        <w:t>: RRS Serviços em Saúde LTDA - ME</w:t>
      </w:r>
    </w:p>
    <w:p w14:paraId="7C838B3D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Endereço</w:t>
      </w:r>
      <w:r w:rsidRPr="009C4B2B">
        <w:rPr>
          <w:rFonts w:ascii="Arial" w:hAnsi="Arial" w:cs="Arial"/>
          <w:sz w:val="24"/>
          <w:szCs w:val="24"/>
        </w:rPr>
        <w:t xml:space="preserve">: Rua Rio Iça </w:t>
      </w:r>
      <w:r w:rsidR="000A273C">
        <w:rPr>
          <w:rFonts w:ascii="Arial" w:hAnsi="Arial" w:cs="Arial"/>
          <w:sz w:val="24"/>
          <w:szCs w:val="24"/>
        </w:rPr>
        <w:t>85</w:t>
      </w:r>
      <w:r w:rsidR="00F51C63">
        <w:rPr>
          <w:rFonts w:ascii="Arial" w:hAnsi="Arial" w:cs="Arial"/>
          <w:sz w:val="24"/>
          <w:szCs w:val="24"/>
        </w:rPr>
        <w:t>0</w:t>
      </w:r>
      <w:r w:rsidRPr="009C4B2B">
        <w:rPr>
          <w:rFonts w:ascii="Arial" w:hAnsi="Arial" w:cs="Arial"/>
          <w:sz w:val="24"/>
          <w:szCs w:val="24"/>
        </w:rPr>
        <w:t xml:space="preserve"> – Conjunto Vieiralves – Bairro: Nossa Senhora das Graças – Manaus - AM</w:t>
      </w:r>
    </w:p>
    <w:p w14:paraId="7C838B3E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CNPJ: 11.009.409/0001-95</w:t>
      </w:r>
    </w:p>
    <w:p w14:paraId="7C838B3F" w14:textId="77777777" w:rsidR="009C4B2B" w:rsidRPr="009C4B2B" w:rsidRDefault="009C4B2B" w:rsidP="00F3267B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7C838B40" w14:textId="4BF87493"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II – Contratada:</w:t>
      </w:r>
      <w:r w:rsidRPr="009C4B2B">
        <w:rPr>
          <w:rFonts w:ascii="Arial" w:hAnsi="Arial" w:cs="Arial"/>
          <w:sz w:val="24"/>
          <w:szCs w:val="24"/>
        </w:rPr>
        <w:t xml:space="preserve"> </w:t>
      </w:r>
      <w:bookmarkStart w:id="0" w:name="_Hlk71303441"/>
      <w:r w:rsidR="00B02D1E">
        <w:t>“INSERIR</w:t>
      </w:r>
      <w:r w:rsidR="00B02D1E">
        <w:t xml:space="preserve"> NOME</w:t>
      </w:r>
      <w:r w:rsidR="00B02D1E">
        <w:t>”</w:t>
      </w:r>
    </w:p>
    <w:bookmarkEnd w:id="0"/>
    <w:p w14:paraId="000B6B42" w14:textId="52D54227" w:rsidR="00B02D1E" w:rsidRDefault="009C4B2B" w:rsidP="00F3267B">
      <w:pPr>
        <w:spacing w:line="360" w:lineRule="auto"/>
        <w:jc w:val="both"/>
      </w:pPr>
      <w:r w:rsidRPr="006A1CB4">
        <w:rPr>
          <w:rFonts w:ascii="Arial" w:hAnsi="Arial" w:cs="Arial"/>
          <w:sz w:val="24"/>
          <w:szCs w:val="24"/>
        </w:rPr>
        <w:t xml:space="preserve">Endereço: </w:t>
      </w:r>
      <w:r w:rsidR="00B02D1E">
        <w:t>“INSERIR</w:t>
      </w:r>
      <w:r w:rsidR="00B02D1E">
        <w:t xml:space="preserve"> ENDEREÇO</w:t>
      </w:r>
      <w:r w:rsidR="00B02D1E">
        <w:t>”</w:t>
      </w:r>
    </w:p>
    <w:p w14:paraId="7C838B42" w14:textId="1EBF59F7" w:rsidR="009C4B2B" w:rsidRPr="006A1CB4" w:rsidRDefault="00066299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1CB4">
        <w:rPr>
          <w:rFonts w:ascii="Arial" w:hAnsi="Arial" w:cs="Arial"/>
          <w:sz w:val="24"/>
          <w:szCs w:val="24"/>
        </w:rPr>
        <w:t xml:space="preserve">CPF: </w:t>
      </w:r>
      <w:r w:rsidR="00B02D1E">
        <w:t>“INSERIR</w:t>
      </w:r>
      <w:r w:rsidR="00B02D1E">
        <w:t xml:space="preserve"> CPF</w:t>
      </w:r>
      <w:r w:rsidR="00B02D1E">
        <w:t>”</w:t>
      </w:r>
    </w:p>
    <w:p w14:paraId="7C838B43" w14:textId="4371D131" w:rsidR="009C4B2B" w:rsidRPr="006A1CB4" w:rsidRDefault="00066299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1CB4">
        <w:rPr>
          <w:rFonts w:ascii="Arial" w:hAnsi="Arial" w:cs="Arial"/>
          <w:sz w:val="24"/>
          <w:szCs w:val="24"/>
        </w:rPr>
        <w:t xml:space="preserve">CREFITO: </w:t>
      </w:r>
      <w:r w:rsidR="00B02D1E">
        <w:t>“INSERIR”</w:t>
      </w:r>
    </w:p>
    <w:p w14:paraId="7C838B44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838B45" w14:textId="77777777" w:rsid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III – Horários de Atendimento</w:t>
      </w:r>
      <w:r w:rsidRPr="009C4B2B">
        <w:rPr>
          <w:rFonts w:ascii="Arial" w:hAnsi="Arial" w:cs="Arial"/>
          <w:sz w:val="24"/>
          <w:szCs w:val="24"/>
        </w:rPr>
        <w:t xml:space="preserve">: </w:t>
      </w:r>
    </w:p>
    <w:p w14:paraId="7C838B46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De acordo com a demanda necessária</w:t>
      </w:r>
    </w:p>
    <w:p w14:paraId="7C838B47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C838B48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IV – Especialidades /Procedimentos Contratados:</w:t>
      </w:r>
    </w:p>
    <w:p w14:paraId="7C838B49" w14:textId="77777777" w:rsidR="009C4B2B" w:rsidRPr="009C4B2B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Especialidades</w:t>
      </w:r>
      <w:r w:rsidRPr="009C4B2B">
        <w:rPr>
          <w:rFonts w:ascii="Arial" w:hAnsi="Arial" w:cs="Arial"/>
          <w:b/>
          <w:sz w:val="24"/>
          <w:szCs w:val="24"/>
        </w:rPr>
        <w:t xml:space="preserve">: </w:t>
      </w:r>
      <w:r w:rsidRPr="009C4B2B">
        <w:rPr>
          <w:rFonts w:ascii="Arial" w:hAnsi="Arial" w:cs="Arial"/>
          <w:sz w:val="24"/>
          <w:szCs w:val="24"/>
        </w:rPr>
        <w:t>Fisioterapia</w:t>
      </w:r>
    </w:p>
    <w:p w14:paraId="7C838B4A" w14:textId="77777777" w:rsidR="009C4B2B" w:rsidRPr="009C4B2B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Procedimentos: Fisioterapia em Geral</w:t>
      </w:r>
    </w:p>
    <w:p w14:paraId="7C838B4B" w14:textId="77777777" w:rsidR="009C4B2B" w:rsidRPr="009C4B2B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C838B4C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V – Remuneração</w:t>
      </w:r>
    </w:p>
    <w:p w14:paraId="7C838B4D" w14:textId="77777777"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267B">
        <w:rPr>
          <w:rFonts w:ascii="Arial" w:hAnsi="Arial" w:cs="Arial"/>
          <w:b/>
          <w:sz w:val="24"/>
          <w:szCs w:val="24"/>
        </w:rPr>
        <w:t>Fixo / Mensal</w:t>
      </w:r>
      <w:r w:rsidRPr="00F3267B">
        <w:rPr>
          <w:rFonts w:ascii="Arial" w:hAnsi="Arial" w:cs="Arial"/>
          <w:sz w:val="24"/>
          <w:szCs w:val="24"/>
        </w:rPr>
        <w:t xml:space="preserve"> = R$ 600,00</w:t>
      </w:r>
    </w:p>
    <w:p w14:paraId="7C838B4E" w14:textId="77777777"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267B">
        <w:rPr>
          <w:rFonts w:ascii="Arial" w:hAnsi="Arial" w:cs="Arial"/>
          <w:b/>
          <w:sz w:val="24"/>
          <w:szCs w:val="24"/>
        </w:rPr>
        <w:t>Variável / Mensal</w:t>
      </w:r>
      <w:r w:rsidRPr="00F3267B">
        <w:rPr>
          <w:rFonts w:ascii="Arial" w:hAnsi="Arial" w:cs="Arial"/>
          <w:sz w:val="24"/>
          <w:szCs w:val="24"/>
        </w:rPr>
        <w:t xml:space="preserve"> = Faturamento Total</w:t>
      </w:r>
      <w:r w:rsidR="002D1569">
        <w:rPr>
          <w:rFonts w:ascii="Arial" w:hAnsi="Arial" w:cs="Arial"/>
          <w:sz w:val="24"/>
          <w:szCs w:val="24"/>
        </w:rPr>
        <w:t xml:space="preserve"> (Convênios + Particular)</w:t>
      </w:r>
      <w:r w:rsidRPr="00F3267B">
        <w:rPr>
          <w:rFonts w:ascii="Arial" w:hAnsi="Arial" w:cs="Arial"/>
          <w:sz w:val="24"/>
          <w:szCs w:val="24"/>
        </w:rPr>
        <w:t xml:space="preserve"> </w:t>
      </w:r>
      <w:r w:rsidRPr="002A0391">
        <w:rPr>
          <w:rFonts w:ascii="Arial" w:hAnsi="Arial" w:cs="Arial"/>
          <w:b/>
          <w:bCs/>
          <w:sz w:val="24"/>
          <w:szCs w:val="24"/>
        </w:rPr>
        <w:t>&lt;=</w:t>
      </w:r>
      <w:r w:rsidRPr="00F3267B">
        <w:rPr>
          <w:rFonts w:ascii="Arial" w:hAnsi="Arial" w:cs="Arial"/>
          <w:sz w:val="24"/>
          <w:szCs w:val="24"/>
        </w:rPr>
        <w:t xml:space="preserve"> R$ 13.000,00 (12% sobre o faturamento</w:t>
      </w:r>
      <w:r w:rsidR="002D1569">
        <w:rPr>
          <w:rFonts w:ascii="Arial" w:hAnsi="Arial" w:cs="Arial"/>
          <w:sz w:val="24"/>
          <w:szCs w:val="24"/>
        </w:rPr>
        <w:t xml:space="preserve"> </w:t>
      </w:r>
      <w:r w:rsidR="002A0391">
        <w:rPr>
          <w:rFonts w:ascii="Arial" w:hAnsi="Arial" w:cs="Arial"/>
          <w:sz w:val="24"/>
          <w:szCs w:val="24"/>
        </w:rPr>
        <w:t>C</w:t>
      </w:r>
      <w:r w:rsidR="002D1569">
        <w:rPr>
          <w:rFonts w:ascii="Arial" w:hAnsi="Arial" w:cs="Arial"/>
          <w:sz w:val="24"/>
          <w:szCs w:val="24"/>
        </w:rPr>
        <w:t>onvênios</w:t>
      </w:r>
      <w:r w:rsidR="002A0391">
        <w:rPr>
          <w:rFonts w:ascii="Arial" w:hAnsi="Arial" w:cs="Arial"/>
          <w:sz w:val="24"/>
          <w:szCs w:val="24"/>
        </w:rPr>
        <w:t xml:space="preserve"> </w:t>
      </w:r>
      <w:r w:rsidR="00A65426">
        <w:rPr>
          <w:rFonts w:ascii="Arial" w:hAnsi="Arial" w:cs="Arial"/>
          <w:sz w:val="24"/>
          <w:szCs w:val="24"/>
        </w:rPr>
        <w:t>e</w:t>
      </w:r>
      <w:r w:rsidR="002A0391">
        <w:rPr>
          <w:rFonts w:ascii="Arial" w:hAnsi="Arial" w:cs="Arial"/>
          <w:sz w:val="24"/>
          <w:szCs w:val="24"/>
        </w:rPr>
        <w:t xml:space="preserve"> 22% sobre faturamento</w:t>
      </w:r>
      <w:r w:rsidR="00A65426">
        <w:rPr>
          <w:rFonts w:ascii="Arial" w:hAnsi="Arial" w:cs="Arial"/>
          <w:sz w:val="24"/>
          <w:szCs w:val="24"/>
        </w:rPr>
        <w:t xml:space="preserve">s </w:t>
      </w:r>
      <w:r w:rsidR="002A0391">
        <w:rPr>
          <w:rFonts w:ascii="Arial" w:hAnsi="Arial" w:cs="Arial"/>
          <w:sz w:val="24"/>
          <w:szCs w:val="24"/>
        </w:rPr>
        <w:t>particulares</w:t>
      </w:r>
      <w:r w:rsidRPr="00F3267B">
        <w:rPr>
          <w:rFonts w:ascii="Arial" w:hAnsi="Arial" w:cs="Arial"/>
          <w:sz w:val="24"/>
          <w:szCs w:val="24"/>
        </w:rPr>
        <w:t>), Faturamento Total</w:t>
      </w:r>
      <w:r w:rsidR="002D1569">
        <w:rPr>
          <w:rFonts w:ascii="Arial" w:hAnsi="Arial" w:cs="Arial"/>
          <w:sz w:val="24"/>
          <w:szCs w:val="24"/>
        </w:rPr>
        <w:t xml:space="preserve"> (Convênios + Particular)</w:t>
      </w:r>
      <w:r w:rsidRPr="00F3267B">
        <w:rPr>
          <w:rFonts w:ascii="Arial" w:hAnsi="Arial" w:cs="Arial"/>
          <w:sz w:val="24"/>
          <w:szCs w:val="24"/>
        </w:rPr>
        <w:t xml:space="preserve"> </w:t>
      </w:r>
      <w:r w:rsidRPr="002A0391">
        <w:rPr>
          <w:rFonts w:ascii="Arial" w:hAnsi="Arial" w:cs="Arial"/>
          <w:b/>
          <w:bCs/>
          <w:sz w:val="24"/>
          <w:szCs w:val="24"/>
        </w:rPr>
        <w:t>&gt;</w:t>
      </w:r>
      <w:r w:rsidRPr="002A0391">
        <w:rPr>
          <w:rFonts w:ascii="Arial" w:hAnsi="Arial" w:cs="Arial"/>
          <w:b/>
          <w:bCs/>
          <w:sz w:val="32"/>
          <w:szCs w:val="32"/>
        </w:rPr>
        <w:t xml:space="preserve"> </w:t>
      </w:r>
      <w:r w:rsidRPr="00F3267B">
        <w:rPr>
          <w:rFonts w:ascii="Arial" w:hAnsi="Arial" w:cs="Arial"/>
          <w:sz w:val="24"/>
          <w:szCs w:val="24"/>
        </w:rPr>
        <w:t>R$ 13.000,00 (14% sobre o faturamento</w:t>
      </w:r>
      <w:r w:rsidR="002D1569">
        <w:rPr>
          <w:rFonts w:ascii="Arial" w:hAnsi="Arial" w:cs="Arial"/>
          <w:sz w:val="24"/>
          <w:szCs w:val="24"/>
        </w:rPr>
        <w:t xml:space="preserve"> </w:t>
      </w:r>
      <w:r w:rsidR="002A0391">
        <w:rPr>
          <w:rFonts w:ascii="Arial" w:hAnsi="Arial" w:cs="Arial"/>
          <w:sz w:val="24"/>
          <w:szCs w:val="24"/>
        </w:rPr>
        <w:t>C</w:t>
      </w:r>
      <w:r w:rsidR="002D1569">
        <w:rPr>
          <w:rFonts w:ascii="Arial" w:hAnsi="Arial" w:cs="Arial"/>
          <w:sz w:val="24"/>
          <w:szCs w:val="24"/>
        </w:rPr>
        <w:t>onvênios</w:t>
      </w:r>
      <w:r w:rsidR="002A0391">
        <w:rPr>
          <w:rFonts w:ascii="Arial" w:hAnsi="Arial" w:cs="Arial"/>
          <w:sz w:val="24"/>
          <w:szCs w:val="24"/>
        </w:rPr>
        <w:t xml:space="preserve"> </w:t>
      </w:r>
      <w:r w:rsidR="00A65426">
        <w:rPr>
          <w:rFonts w:ascii="Arial" w:hAnsi="Arial" w:cs="Arial"/>
          <w:sz w:val="24"/>
          <w:szCs w:val="24"/>
        </w:rPr>
        <w:t>e</w:t>
      </w:r>
      <w:r w:rsidR="002A0391">
        <w:rPr>
          <w:rFonts w:ascii="Arial" w:hAnsi="Arial" w:cs="Arial"/>
          <w:sz w:val="24"/>
          <w:szCs w:val="24"/>
        </w:rPr>
        <w:t xml:space="preserve"> 22% sobre </w:t>
      </w:r>
      <w:r w:rsidR="00697152">
        <w:rPr>
          <w:rFonts w:ascii="Arial" w:hAnsi="Arial" w:cs="Arial"/>
          <w:sz w:val="24"/>
          <w:szCs w:val="24"/>
        </w:rPr>
        <w:t>o faturamento particular</w:t>
      </w:r>
      <w:r w:rsidRPr="00F3267B">
        <w:rPr>
          <w:rFonts w:ascii="Arial" w:hAnsi="Arial" w:cs="Arial"/>
          <w:sz w:val="24"/>
          <w:szCs w:val="24"/>
        </w:rPr>
        <w:t>)</w:t>
      </w:r>
      <w:r w:rsidR="002A0391">
        <w:rPr>
          <w:rFonts w:ascii="Arial" w:hAnsi="Arial" w:cs="Arial"/>
          <w:sz w:val="24"/>
          <w:szCs w:val="24"/>
        </w:rPr>
        <w:t>.</w:t>
      </w:r>
    </w:p>
    <w:p w14:paraId="7C838B4F" w14:textId="77777777"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838B50" w14:textId="77777777"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3267B">
        <w:rPr>
          <w:rFonts w:ascii="Arial" w:hAnsi="Arial" w:cs="Arial"/>
          <w:b/>
          <w:sz w:val="24"/>
          <w:szCs w:val="24"/>
        </w:rPr>
        <w:t>Ex</w:t>
      </w:r>
      <w:proofErr w:type="spellEnd"/>
      <w:r w:rsidRPr="00F3267B">
        <w:rPr>
          <w:rFonts w:ascii="Arial" w:hAnsi="Arial" w:cs="Arial"/>
          <w:b/>
          <w:sz w:val="24"/>
          <w:szCs w:val="24"/>
        </w:rPr>
        <w:t xml:space="preserve"> 1</w:t>
      </w:r>
      <w:r w:rsidRPr="00F3267B">
        <w:rPr>
          <w:rFonts w:ascii="Arial" w:hAnsi="Arial" w:cs="Arial"/>
          <w:sz w:val="24"/>
          <w:szCs w:val="24"/>
        </w:rPr>
        <w:t xml:space="preserve">: Faturamento </w:t>
      </w:r>
      <w:r w:rsidR="002D1569">
        <w:rPr>
          <w:rFonts w:ascii="Arial" w:hAnsi="Arial" w:cs="Arial"/>
          <w:sz w:val="24"/>
          <w:szCs w:val="24"/>
        </w:rPr>
        <w:t xml:space="preserve">Convênios </w:t>
      </w:r>
      <w:r w:rsidR="002D1569" w:rsidRPr="00F3267B">
        <w:rPr>
          <w:rFonts w:ascii="Arial" w:hAnsi="Arial" w:cs="Arial"/>
          <w:sz w:val="24"/>
          <w:szCs w:val="24"/>
        </w:rPr>
        <w:t>R</w:t>
      </w:r>
      <w:r w:rsidRPr="00F3267B">
        <w:rPr>
          <w:rFonts w:ascii="Arial" w:hAnsi="Arial" w:cs="Arial"/>
          <w:sz w:val="24"/>
          <w:szCs w:val="24"/>
        </w:rPr>
        <w:t>$ 12.000,00 + Faturamento Particular R$ 1.000,00 =</w:t>
      </w:r>
      <w:r w:rsidR="002D1569">
        <w:rPr>
          <w:rFonts w:ascii="Arial" w:hAnsi="Arial" w:cs="Arial"/>
          <w:sz w:val="24"/>
          <w:szCs w:val="24"/>
        </w:rPr>
        <w:t xml:space="preserve"> Faturamento Total R$ 13.000,00, </w:t>
      </w:r>
      <w:r w:rsidR="002D1569" w:rsidRPr="002D1569">
        <w:rPr>
          <w:rFonts w:ascii="Arial" w:hAnsi="Arial" w:cs="Arial"/>
          <w:b/>
          <w:bCs/>
          <w:sz w:val="24"/>
          <w:szCs w:val="24"/>
        </w:rPr>
        <w:t>regra aplicada:</w:t>
      </w:r>
      <w:r w:rsidRPr="00F3267B">
        <w:rPr>
          <w:rFonts w:ascii="Arial" w:hAnsi="Arial" w:cs="Arial"/>
          <w:sz w:val="24"/>
          <w:szCs w:val="24"/>
        </w:rPr>
        <w:t xml:space="preserve"> R$ 12.000,00 x 12% + R$ 1.000,00 x 22% + Fixo 600,00 = Remuneração Total R$ </w:t>
      </w:r>
      <w:r w:rsidR="002A0391">
        <w:rPr>
          <w:rFonts w:ascii="Arial" w:hAnsi="Arial" w:cs="Arial"/>
          <w:sz w:val="24"/>
          <w:szCs w:val="24"/>
        </w:rPr>
        <w:t>2.260,00</w:t>
      </w:r>
    </w:p>
    <w:p w14:paraId="7C838B51" w14:textId="77777777" w:rsidR="009C4B2B" w:rsidRPr="00F3267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838B52" w14:textId="77777777" w:rsidR="009C4B2B" w:rsidRPr="009C4B2B" w:rsidRDefault="009C4B2B" w:rsidP="00F326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3267B">
        <w:rPr>
          <w:rFonts w:ascii="Arial" w:hAnsi="Arial" w:cs="Arial"/>
          <w:b/>
          <w:sz w:val="24"/>
          <w:szCs w:val="24"/>
        </w:rPr>
        <w:t>Ex</w:t>
      </w:r>
      <w:proofErr w:type="spellEnd"/>
      <w:r w:rsidRPr="00F3267B">
        <w:rPr>
          <w:rFonts w:ascii="Arial" w:hAnsi="Arial" w:cs="Arial"/>
          <w:b/>
          <w:sz w:val="24"/>
          <w:szCs w:val="24"/>
        </w:rPr>
        <w:t xml:space="preserve"> 2</w:t>
      </w:r>
      <w:r w:rsidRPr="00F3267B">
        <w:rPr>
          <w:rFonts w:ascii="Arial" w:hAnsi="Arial" w:cs="Arial"/>
          <w:sz w:val="24"/>
          <w:szCs w:val="24"/>
        </w:rPr>
        <w:t>: Faturamento</w:t>
      </w:r>
      <w:r w:rsidR="002D1569">
        <w:rPr>
          <w:rFonts w:ascii="Arial" w:hAnsi="Arial" w:cs="Arial"/>
          <w:sz w:val="24"/>
          <w:szCs w:val="24"/>
        </w:rPr>
        <w:t xml:space="preserve"> </w:t>
      </w:r>
      <w:r w:rsidR="00A65426">
        <w:rPr>
          <w:rFonts w:ascii="Arial" w:hAnsi="Arial" w:cs="Arial"/>
          <w:sz w:val="24"/>
          <w:szCs w:val="24"/>
        </w:rPr>
        <w:t>Convênios</w:t>
      </w:r>
      <w:r w:rsidR="00A65426" w:rsidRPr="009C4B2B">
        <w:rPr>
          <w:rFonts w:ascii="Arial" w:hAnsi="Arial" w:cs="Arial"/>
          <w:sz w:val="24"/>
          <w:szCs w:val="24"/>
        </w:rPr>
        <w:t xml:space="preserve"> R</w:t>
      </w:r>
      <w:r w:rsidRPr="009C4B2B">
        <w:rPr>
          <w:rFonts w:ascii="Arial" w:hAnsi="Arial" w:cs="Arial"/>
          <w:sz w:val="24"/>
          <w:szCs w:val="24"/>
        </w:rPr>
        <w:t xml:space="preserve">$ 14.000,00 + Faturamento Particular R$ 1.000,00 = </w:t>
      </w:r>
      <w:r w:rsidR="00697152">
        <w:rPr>
          <w:rFonts w:ascii="Arial" w:hAnsi="Arial" w:cs="Arial"/>
          <w:sz w:val="24"/>
          <w:szCs w:val="24"/>
        </w:rPr>
        <w:t xml:space="preserve">Faturamento Total R$ 15.000,00, </w:t>
      </w:r>
      <w:r w:rsidR="00697152" w:rsidRPr="002D1569">
        <w:rPr>
          <w:rFonts w:ascii="Arial" w:hAnsi="Arial" w:cs="Arial"/>
          <w:b/>
          <w:bCs/>
          <w:sz w:val="24"/>
          <w:szCs w:val="24"/>
        </w:rPr>
        <w:t>regra aplicada:</w:t>
      </w:r>
      <w:r w:rsidR="00697152" w:rsidRPr="00F3267B">
        <w:rPr>
          <w:rFonts w:ascii="Arial" w:hAnsi="Arial" w:cs="Arial"/>
          <w:sz w:val="24"/>
          <w:szCs w:val="24"/>
        </w:rPr>
        <w:t xml:space="preserve"> R$ 1</w:t>
      </w:r>
      <w:r w:rsidR="00697152">
        <w:rPr>
          <w:rFonts w:ascii="Arial" w:hAnsi="Arial" w:cs="Arial"/>
          <w:sz w:val="24"/>
          <w:szCs w:val="24"/>
        </w:rPr>
        <w:t>4</w:t>
      </w:r>
      <w:r w:rsidR="00697152" w:rsidRPr="00F3267B">
        <w:rPr>
          <w:rFonts w:ascii="Arial" w:hAnsi="Arial" w:cs="Arial"/>
          <w:sz w:val="24"/>
          <w:szCs w:val="24"/>
        </w:rPr>
        <w:t>.000,00 x 1</w:t>
      </w:r>
      <w:r w:rsidR="00697152">
        <w:rPr>
          <w:rFonts w:ascii="Arial" w:hAnsi="Arial" w:cs="Arial"/>
          <w:sz w:val="24"/>
          <w:szCs w:val="24"/>
        </w:rPr>
        <w:t>4</w:t>
      </w:r>
      <w:r w:rsidR="00697152" w:rsidRPr="00F3267B">
        <w:rPr>
          <w:rFonts w:ascii="Arial" w:hAnsi="Arial" w:cs="Arial"/>
          <w:sz w:val="24"/>
          <w:szCs w:val="24"/>
        </w:rPr>
        <w:t xml:space="preserve">% + R$ 1.000,00 x 22% + Fixo 600,00 = Remuneração Total R$ </w:t>
      </w:r>
      <w:r w:rsidR="00697152">
        <w:rPr>
          <w:rFonts w:ascii="Arial" w:hAnsi="Arial" w:cs="Arial"/>
          <w:sz w:val="24"/>
          <w:szCs w:val="24"/>
        </w:rPr>
        <w:t>2.780,00</w:t>
      </w:r>
    </w:p>
    <w:p w14:paraId="7C838B53" w14:textId="77777777" w:rsidR="009C4B2B" w:rsidRPr="00363324" w:rsidRDefault="009C4B2B" w:rsidP="00F3267B">
      <w:pPr>
        <w:pStyle w:val="Rodap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szCs w:val="22"/>
        </w:rPr>
      </w:pPr>
    </w:p>
    <w:p w14:paraId="7C838B54" w14:textId="77777777" w:rsidR="00B002C9" w:rsidRPr="009C4B2B" w:rsidRDefault="00B002C9" w:rsidP="00363324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lastRenderedPageBreak/>
        <w:t>CLÁUSULA PRIMEIRA – DO OBJETO</w:t>
      </w:r>
    </w:p>
    <w:p w14:paraId="7C838B55" w14:textId="77777777" w:rsidR="00B002C9" w:rsidRPr="009C4B2B" w:rsidRDefault="00B002C9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 xml:space="preserve"> </w:t>
      </w:r>
      <w:r w:rsidR="00390E62" w:rsidRPr="009C4B2B">
        <w:rPr>
          <w:rFonts w:ascii="Arial" w:hAnsi="Arial" w:cs="Arial"/>
          <w:sz w:val="24"/>
          <w:szCs w:val="24"/>
        </w:rPr>
        <w:t>A CONTRATADA</w:t>
      </w:r>
      <w:r w:rsidRPr="009C4B2B">
        <w:rPr>
          <w:rFonts w:ascii="Arial" w:hAnsi="Arial" w:cs="Arial"/>
          <w:sz w:val="24"/>
          <w:szCs w:val="24"/>
        </w:rPr>
        <w:t xml:space="preserve"> se compromete a prestar serviços</w:t>
      </w:r>
      <w:r w:rsidR="00390E62" w:rsidRPr="009C4B2B">
        <w:rPr>
          <w:rFonts w:ascii="Arial" w:hAnsi="Arial" w:cs="Arial"/>
          <w:sz w:val="24"/>
          <w:szCs w:val="24"/>
        </w:rPr>
        <w:t xml:space="preserve"> de </w:t>
      </w:r>
      <w:r w:rsidR="00BC315E" w:rsidRPr="00BC315E">
        <w:rPr>
          <w:rFonts w:ascii="Arial" w:hAnsi="Arial" w:cs="Arial"/>
          <w:b/>
          <w:bCs/>
          <w:sz w:val="24"/>
          <w:szCs w:val="24"/>
        </w:rPr>
        <w:t>FISIOTERAPIA</w:t>
      </w:r>
      <w:r w:rsidRPr="009C4B2B">
        <w:rPr>
          <w:rFonts w:ascii="Arial" w:hAnsi="Arial" w:cs="Arial"/>
          <w:sz w:val="24"/>
          <w:szCs w:val="24"/>
        </w:rPr>
        <w:t xml:space="preserve">, nas especialidades descritas no item IV do Quadro Resumo, incluindo S.A.D.T. </w:t>
      </w:r>
      <w:r w:rsidR="00B5342B" w:rsidRPr="009C4B2B">
        <w:rPr>
          <w:rFonts w:ascii="Arial" w:hAnsi="Arial" w:cs="Arial"/>
          <w:sz w:val="24"/>
          <w:szCs w:val="24"/>
        </w:rPr>
        <w:t>(Serviço</w:t>
      </w:r>
      <w:r w:rsidRPr="009C4B2B">
        <w:rPr>
          <w:rFonts w:ascii="Arial" w:hAnsi="Arial" w:cs="Arial"/>
          <w:sz w:val="24"/>
          <w:szCs w:val="24"/>
        </w:rPr>
        <w:t xml:space="preserve"> de Apoio ao Diagnóstico e </w:t>
      </w:r>
      <w:r w:rsidR="00B5342B" w:rsidRPr="009C4B2B">
        <w:rPr>
          <w:rFonts w:ascii="Arial" w:hAnsi="Arial" w:cs="Arial"/>
          <w:sz w:val="24"/>
          <w:szCs w:val="24"/>
        </w:rPr>
        <w:t>Terapia)</w:t>
      </w:r>
      <w:r w:rsidRPr="009C4B2B">
        <w:rPr>
          <w:rFonts w:ascii="Arial" w:hAnsi="Arial" w:cs="Arial"/>
          <w:sz w:val="24"/>
          <w:szCs w:val="24"/>
        </w:rPr>
        <w:t xml:space="preserve"> observa</w:t>
      </w:r>
      <w:r w:rsidR="00390E62" w:rsidRPr="009C4B2B">
        <w:rPr>
          <w:rFonts w:ascii="Arial" w:hAnsi="Arial" w:cs="Arial"/>
          <w:sz w:val="24"/>
          <w:szCs w:val="24"/>
        </w:rPr>
        <w:t>das as coberturas de cada plano</w:t>
      </w:r>
      <w:r w:rsidRPr="009C4B2B">
        <w:rPr>
          <w:rFonts w:ascii="Arial" w:hAnsi="Arial" w:cs="Arial"/>
          <w:sz w:val="24"/>
          <w:szCs w:val="24"/>
        </w:rPr>
        <w:t>.</w:t>
      </w:r>
    </w:p>
    <w:p w14:paraId="7C838B56" w14:textId="77777777" w:rsidR="009C4B2B" w:rsidRDefault="009C4B2B" w:rsidP="009C4B2B"/>
    <w:p w14:paraId="7C838B57" w14:textId="77777777" w:rsidR="00B002C9" w:rsidRPr="009C4B2B" w:rsidRDefault="00B002C9" w:rsidP="00363324">
      <w:pPr>
        <w:jc w:val="both"/>
        <w:rPr>
          <w:rFonts w:ascii="Arial" w:hAnsi="Arial" w:cs="Arial"/>
          <w:sz w:val="24"/>
          <w:szCs w:val="24"/>
        </w:rPr>
      </w:pPr>
    </w:p>
    <w:p w14:paraId="7C838B58" w14:textId="77777777" w:rsidR="00B002C9" w:rsidRDefault="00B002C9" w:rsidP="00363324">
      <w:pPr>
        <w:pStyle w:val="Ttulo1"/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390E62" w:rsidRPr="009C4B2B">
        <w:rPr>
          <w:rFonts w:ascii="Arial" w:hAnsi="Arial" w:cs="Arial"/>
          <w:color w:val="auto"/>
          <w:sz w:val="24"/>
          <w:szCs w:val="24"/>
        </w:rPr>
        <w:t>SEGUNDA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DO ATENDIMENT0 E SERVIÇOS CONTRATADOS</w:t>
      </w:r>
    </w:p>
    <w:p w14:paraId="7C838B59" w14:textId="77777777" w:rsidR="00B5342B" w:rsidRPr="00B5342B" w:rsidRDefault="00B5342B" w:rsidP="00B5342B"/>
    <w:p w14:paraId="7C838B5A" w14:textId="77777777" w:rsidR="00B002C9" w:rsidRPr="009C4B2B" w:rsidRDefault="00B002C9" w:rsidP="00363324">
      <w:pPr>
        <w:numPr>
          <w:ilvl w:val="1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 xml:space="preserve">Os serviços ora contratados estão especificados no item IV do Quadro Resumo e serão prestados aos usuários com perfil assistencial dentro dos planos, observado o perfil assistencial constante no item V do quadro do resumo. Os serviços serão realizados sempre e exclusivamente </w:t>
      </w:r>
      <w:r w:rsidR="00390E62" w:rsidRPr="009C4B2B">
        <w:rPr>
          <w:rFonts w:ascii="Arial" w:hAnsi="Arial" w:cs="Arial"/>
          <w:sz w:val="24"/>
          <w:szCs w:val="24"/>
        </w:rPr>
        <w:t>aos pacientes do RRS Serviços em Saúde Ltda – ME</w:t>
      </w:r>
    </w:p>
    <w:p w14:paraId="7C838B5B" w14:textId="77777777" w:rsidR="00B002C9" w:rsidRPr="009C4B2B" w:rsidRDefault="00B002C9" w:rsidP="00363324">
      <w:pPr>
        <w:numPr>
          <w:ilvl w:val="1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Todo e qualquer serviço e/ou procedimento não objetivado no item IV do Quadro Resumo, fora do perfil assistencial estipulado em seu item V ou prestado a usuários diversos, ou inabilitado, conforme a Cláusula Terceira retr</w:t>
      </w:r>
      <w:r w:rsidR="00390E62" w:rsidRPr="009C4B2B">
        <w:rPr>
          <w:rFonts w:ascii="Arial" w:hAnsi="Arial" w:cs="Arial"/>
          <w:sz w:val="24"/>
          <w:szCs w:val="24"/>
        </w:rPr>
        <w:t xml:space="preserve">o, somente será remunerado pelo RRS Serviços em Saúde </w:t>
      </w:r>
      <w:r w:rsidRPr="009C4B2B">
        <w:rPr>
          <w:rFonts w:ascii="Arial" w:hAnsi="Arial" w:cs="Arial"/>
          <w:sz w:val="24"/>
          <w:szCs w:val="24"/>
        </w:rPr>
        <w:t>se estiver por ela devidamente autorizado, por escrito, ou pela emissão de guias ou liberação de senhas eletrônicas certificadas.</w:t>
      </w:r>
    </w:p>
    <w:p w14:paraId="7C838B5C" w14:textId="77777777" w:rsidR="00B002C9" w:rsidRPr="009C4B2B" w:rsidRDefault="00B002C9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838B5D" w14:textId="77777777" w:rsidR="00B002C9" w:rsidRPr="009C4B2B" w:rsidRDefault="00B002C9" w:rsidP="00363324">
      <w:pPr>
        <w:jc w:val="both"/>
        <w:rPr>
          <w:rFonts w:ascii="Arial" w:hAnsi="Arial" w:cs="Arial"/>
          <w:sz w:val="24"/>
          <w:szCs w:val="24"/>
        </w:rPr>
      </w:pPr>
    </w:p>
    <w:p w14:paraId="7C838B5E" w14:textId="77777777" w:rsidR="00B002C9" w:rsidRDefault="00B002C9" w:rsidP="00363324">
      <w:pPr>
        <w:pStyle w:val="Ttulo1"/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390E62" w:rsidRPr="009C4B2B">
        <w:rPr>
          <w:rFonts w:ascii="Arial" w:hAnsi="Arial" w:cs="Arial"/>
          <w:color w:val="auto"/>
          <w:sz w:val="24"/>
          <w:szCs w:val="24"/>
        </w:rPr>
        <w:t>TERCEIRA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DAS REMUNERAÇÕES E REAJUSTES</w:t>
      </w:r>
    </w:p>
    <w:p w14:paraId="7C838B5F" w14:textId="77777777" w:rsidR="006F5D6D" w:rsidRPr="006F5D6D" w:rsidRDefault="006F5D6D" w:rsidP="006F5D6D"/>
    <w:p w14:paraId="7C838B60" w14:textId="77777777" w:rsidR="000A273C" w:rsidRPr="000A273C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3.1.</w:t>
      </w:r>
      <w:r w:rsidR="000A273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0A273C" w:rsidRPr="000A273C">
        <w:rPr>
          <w:rFonts w:ascii="Arial" w:hAnsi="Arial" w:cs="Arial"/>
          <w:sz w:val="24"/>
          <w:szCs w:val="24"/>
        </w:rPr>
        <w:t>Os valores hora acordados serão válidos de acordo com o item V de remuneração.</w:t>
      </w:r>
    </w:p>
    <w:p w14:paraId="7C838B61" w14:textId="77777777" w:rsidR="000A273C" w:rsidRPr="000A273C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3.2.</w:t>
      </w:r>
      <w:r w:rsidR="000A273C" w:rsidRPr="000A273C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</w:t>
      </w:r>
      <w:r w:rsidR="000A273C" w:rsidRPr="000A273C">
        <w:rPr>
          <w:rFonts w:ascii="Arial" w:hAnsi="Arial" w:cs="Arial"/>
          <w:sz w:val="24"/>
          <w:szCs w:val="24"/>
        </w:rPr>
        <w:t>O fechamento dos resultados contemplará sempre o período correspondente ao dia primeiro e último de cada mês.</w:t>
      </w:r>
    </w:p>
    <w:p w14:paraId="7C838B62" w14:textId="4AD6D667" w:rsidR="000A273C" w:rsidRPr="000A273C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3.3.</w:t>
      </w:r>
      <w:r w:rsidR="000A273C" w:rsidRPr="000A273C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="000A273C" w:rsidRPr="000A273C">
        <w:rPr>
          <w:rFonts w:ascii="Arial" w:hAnsi="Arial" w:cs="Arial"/>
          <w:sz w:val="24"/>
          <w:szCs w:val="24"/>
        </w:rPr>
        <w:t xml:space="preserve">O Pagamento será realizado </w:t>
      </w:r>
      <w:r w:rsidR="003E3001">
        <w:rPr>
          <w:rFonts w:ascii="Arial" w:hAnsi="Arial" w:cs="Arial"/>
          <w:sz w:val="24"/>
          <w:szCs w:val="24"/>
        </w:rPr>
        <w:t xml:space="preserve">no dia </w:t>
      </w:r>
      <w:r w:rsidR="00B02D1E">
        <w:t>“INSERIR</w:t>
      </w:r>
      <w:r w:rsidR="00B02D1E">
        <w:t xml:space="preserve"> DIA</w:t>
      </w:r>
      <w:r w:rsidR="00B02D1E">
        <w:t>”</w:t>
      </w:r>
      <w:r w:rsidR="00B02D1E">
        <w:t xml:space="preserve"> </w:t>
      </w:r>
      <w:r w:rsidR="000A273C" w:rsidRPr="000A273C">
        <w:rPr>
          <w:rFonts w:ascii="Arial" w:hAnsi="Arial" w:cs="Arial"/>
          <w:sz w:val="24"/>
          <w:szCs w:val="24"/>
        </w:rPr>
        <w:t>do mês subsequente ao fechamento dos resultados.</w:t>
      </w:r>
    </w:p>
    <w:p w14:paraId="7C838B63" w14:textId="77777777" w:rsidR="00F62DCC" w:rsidRPr="009C4B2B" w:rsidRDefault="006F5D6D" w:rsidP="006F5D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3.4.     </w:t>
      </w:r>
      <w:r w:rsidR="000A273C" w:rsidRPr="000A273C">
        <w:rPr>
          <w:rFonts w:ascii="Arial" w:hAnsi="Arial" w:cs="Arial"/>
          <w:sz w:val="24"/>
          <w:szCs w:val="24"/>
        </w:rPr>
        <w:t xml:space="preserve">Reajustes poderão ser acordados a qualquer momento, mas só passam a ter validade após </w:t>
      </w:r>
      <w:r w:rsidR="00323417">
        <w:rPr>
          <w:rFonts w:ascii="Arial" w:hAnsi="Arial" w:cs="Arial"/>
          <w:sz w:val="24"/>
          <w:szCs w:val="24"/>
        </w:rPr>
        <w:t>3</w:t>
      </w:r>
      <w:r w:rsidR="000A273C" w:rsidRPr="000A273C">
        <w:rPr>
          <w:rFonts w:ascii="Arial" w:hAnsi="Arial" w:cs="Arial"/>
          <w:sz w:val="24"/>
          <w:szCs w:val="24"/>
        </w:rPr>
        <w:t>0 dias da sua formalização.</w:t>
      </w:r>
    </w:p>
    <w:p w14:paraId="7C838B64" w14:textId="77777777" w:rsidR="000A273C" w:rsidRDefault="000A273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C838B65" w14:textId="77777777" w:rsidR="000A273C" w:rsidRDefault="000A273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C838B66" w14:textId="77777777" w:rsidR="000A273C" w:rsidRDefault="000A273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C838B67" w14:textId="77777777" w:rsidR="00697152" w:rsidRDefault="00697152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C838B68" w14:textId="77777777" w:rsidR="0034103E" w:rsidRDefault="0034103E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C838B69" w14:textId="77777777"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lastRenderedPageBreak/>
        <w:t>CLÁUSULA QUARTA – DOS ENCARGOS TRIBUTÁRIOS</w:t>
      </w:r>
    </w:p>
    <w:p w14:paraId="7C838B6A" w14:textId="77777777"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O CONTRATADO será responsável por todos os encargos de natureza tributária incidentes sobre os valores dos serviços prestados,</w:t>
      </w:r>
      <w:r w:rsidR="0069282D" w:rsidRPr="009C4B2B">
        <w:rPr>
          <w:rFonts w:ascii="Arial" w:hAnsi="Arial" w:cs="Arial"/>
          <w:sz w:val="24"/>
          <w:szCs w:val="24"/>
        </w:rPr>
        <w:t xml:space="preserve"> emissão de NFS</w:t>
      </w:r>
      <w:r w:rsidR="00B9253D" w:rsidRPr="009C4B2B">
        <w:rPr>
          <w:rFonts w:ascii="Arial" w:hAnsi="Arial" w:cs="Arial"/>
          <w:sz w:val="24"/>
          <w:szCs w:val="24"/>
        </w:rPr>
        <w:t>,</w:t>
      </w:r>
      <w:r w:rsidR="0069282D" w:rsidRPr="009C4B2B">
        <w:rPr>
          <w:rFonts w:ascii="Arial" w:hAnsi="Arial" w:cs="Arial"/>
          <w:sz w:val="24"/>
          <w:szCs w:val="24"/>
        </w:rPr>
        <w:t xml:space="preserve"> e apresentação,</w:t>
      </w:r>
      <w:r w:rsidRPr="009C4B2B">
        <w:rPr>
          <w:rFonts w:ascii="Arial" w:hAnsi="Arial" w:cs="Arial"/>
          <w:sz w:val="24"/>
          <w:szCs w:val="24"/>
        </w:rPr>
        <w:t xml:space="preserve"> permitida à CONTRATANTE efetuar as retenções e os recolhimentos previstos em lei</w:t>
      </w:r>
      <w:r w:rsidR="0069282D" w:rsidRPr="009C4B2B">
        <w:rPr>
          <w:rFonts w:ascii="Arial" w:hAnsi="Arial" w:cs="Arial"/>
          <w:sz w:val="24"/>
          <w:szCs w:val="24"/>
        </w:rPr>
        <w:t>.</w:t>
      </w:r>
    </w:p>
    <w:p w14:paraId="7C838B6B" w14:textId="77777777" w:rsidR="00F3267B" w:rsidRDefault="007B7042" w:rsidP="007F7E93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 xml:space="preserve"> </w:t>
      </w:r>
    </w:p>
    <w:p w14:paraId="7C838B6C" w14:textId="77777777" w:rsidR="00B002C9" w:rsidRPr="009C4B2B" w:rsidRDefault="00B002C9" w:rsidP="00363324">
      <w:pPr>
        <w:pStyle w:val="Ttulo1"/>
        <w:numPr>
          <w:ilvl w:val="0"/>
          <w:numId w:val="0"/>
        </w:num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F62DCC" w:rsidRPr="009C4B2B">
        <w:rPr>
          <w:rFonts w:ascii="Arial" w:hAnsi="Arial" w:cs="Arial"/>
          <w:color w:val="auto"/>
          <w:sz w:val="24"/>
          <w:szCs w:val="24"/>
        </w:rPr>
        <w:t>QUINTA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DA VIGÊNCIA E RESCISÃO</w:t>
      </w:r>
    </w:p>
    <w:p w14:paraId="7C838B6D" w14:textId="77777777" w:rsidR="00B002C9" w:rsidRPr="009C4B2B" w:rsidRDefault="00B002C9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O presente contrato vigorará por prazo indeterminado, com início de vigência a partir da data de sua assinatura, e poderá ser rescindido por quaisquer uma das partes, a qualquer tempo, ainda que imotivadamente, sem ônus, mediante aviso pré</w:t>
      </w:r>
      <w:r w:rsidR="00B9253D" w:rsidRPr="009C4B2B">
        <w:rPr>
          <w:rFonts w:ascii="Arial" w:hAnsi="Arial" w:cs="Arial"/>
          <w:sz w:val="24"/>
          <w:szCs w:val="24"/>
        </w:rPr>
        <w:t xml:space="preserve">vio por escrito de, no mínimo, </w:t>
      </w:r>
      <w:r w:rsidR="00DA71E6">
        <w:rPr>
          <w:rFonts w:ascii="Arial" w:hAnsi="Arial" w:cs="Arial"/>
          <w:sz w:val="24"/>
          <w:szCs w:val="24"/>
        </w:rPr>
        <w:t>07</w:t>
      </w:r>
      <w:r w:rsidR="00B9253D" w:rsidRPr="009C4B2B">
        <w:rPr>
          <w:rFonts w:ascii="Arial" w:hAnsi="Arial" w:cs="Arial"/>
          <w:sz w:val="24"/>
          <w:szCs w:val="24"/>
        </w:rPr>
        <w:t xml:space="preserve"> (</w:t>
      </w:r>
      <w:r w:rsidR="00DA71E6">
        <w:rPr>
          <w:rFonts w:ascii="Arial" w:hAnsi="Arial" w:cs="Arial"/>
          <w:sz w:val="24"/>
          <w:szCs w:val="24"/>
        </w:rPr>
        <w:t>Sete</w:t>
      </w:r>
      <w:r w:rsidRPr="009C4B2B">
        <w:rPr>
          <w:rFonts w:ascii="Arial" w:hAnsi="Arial" w:cs="Arial"/>
          <w:sz w:val="24"/>
          <w:szCs w:val="24"/>
        </w:rPr>
        <w:t>) dias.</w:t>
      </w:r>
    </w:p>
    <w:p w14:paraId="7C838B6E" w14:textId="77777777"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838B6F" w14:textId="77777777" w:rsidR="00F62DCC" w:rsidRPr="009C4B2B" w:rsidRDefault="00F62DCC" w:rsidP="00363324">
      <w:pPr>
        <w:tabs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CLÁUSULA SEXTA – DA VEDAÇÃO DE EXCLUSIVIDADE</w:t>
      </w:r>
    </w:p>
    <w:p w14:paraId="7C838B70" w14:textId="77777777" w:rsidR="00F62DCC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C4B2B">
        <w:rPr>
          <w:rFonts w:ascii="Arial" w:hAnsi="Arial" w:cs="Arial"/>
          <w:sz w:val="24"/>
          <w:szCs w:val="24"/>
        </w:rPr>
        <w:t>È</w:t>
      </w:r>
      <w:proofErr w:type="spellEnd"/>
      <w:r w:rsidRPr="009C4B2B">
        <w:rPr>
          <w:rFonts w:ascii="Arial" w:hAnsi="Arial" w:cs="Arial"/>
          <w:sz w:val="24"/>
          <w:szCs w:val="24"/>
        </w:rPr>
        <w:t xml:space="preserve"> vedada a exclusividade na relação contratual, sendo as partes contratantes independentes para firmar outros instrumentos jurídicos com terceiros para a mesma finalidade</w:t>
      </w:r>
    </w:p>
    <w:p w14:paraId="7C838B71" w14:textId="77777777" w:rsidR="00F62DCC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838B72" w14:textId="77777777" w:rsidR="00F62DCC" w:rsidRPr="009C4B2B" w:rsidRDefault="00F62DCC" w:rsidP="003633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4B2B">
        <w:rPr>
          <w:rFonts w:ascii="Arial" w:hAnsi="Arial" w:cs="Arial"/>
          <w:b/>
          <w:sz w:val="24"/>
          <w:szCs w:val="24"/>
        </w:rPr>
        <w:t>CLÁUSULA SÉTIMA – DA DIVULGAÇÃO</w:t>
      </w:r>
    </w:p>
    <w:p w14:paraId="7C838B73" w14:textId="77777777" w:rsidR="00F62DCC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O CONTRATADO autoriza a divulgação de seu nome ou de sua razão social, nome fantasia, especialidade, endereço completo e telefones, bem como, dias e horários de atendimento em livro de credenciados, a ser distribuídos aos beneficiários da CONTRATANTE.</w:t>
      </w:r>
    </w:p>
    <w:p w14:paraId="7C838B74" w14:textId="77777777" w:rsidR="00F62DCC" w:rsidRPr="009C4B2B" w:rsidRDefault="00F62DCC" w:rsidP="0036332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C838B75" w14:textId="77777777" w:rsidR="00B002C9" w:rsidRDefault="00B002C9" w:rsidP="00363324">
      <w:pPr>
        <w:pStyle w:val="Ttulo1"/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rPr>
          <w:rFonts w:ascii="Arial" w:hAnsi="Arial" w:cs="Arial"/>
          <w:color w:val="auto"/>
          <w:sz w:val="24"/>
          <w:szCs w:val="24"/>
        </w:rPr>
      </w:pPr>
      <w:r w:rsidRPr="009C4B2B">
        <w:rPr>
          <w:rFonts w:ascii="Arial" w:hAnsi="Arial" w:cs="Arial"/>
          <w:color w:val="auto"/>
          <w:sz w:val="24"/>
          <w:szCs w:val="24"/>
        </w:rPr>
        <w:t xml:space="preserve">CLÁUSULA </w:t>
      </w:r>
      <w:r w:rsidR="00F62DCC" w:rsidRPr="009C4B2B">
        <w:rPr>
          <w:rFonts w:ascii="Arial" w:hAnsi="Arial" w:cs="Arial"/>
          <w:color w:val="auto"/>
          <w:sz w:val="24"/>
          <w:szCs w:val="24"/>
        </w:rPr>
        <w:t>OITAVA</w:t>
      </w:r>
      <w:r w:rsidRPr="009C4B2B">
        <w:rPr>
          <w:rFonts w:ascii="Arial" w:hAnsi="Arial" w:cs="Arial"/>
          <w:color w:val="auto"/>
          <w:sz w:val="24"/>
          <w:szCs w:val="24"/>
        </w:rPr>
        <w:t xml:space="preserve"> – DISPOSIÇÕES GERAIS</w:t>
      </w:r>
    </w:p>
    <w:p w14:paraId="7C838B76" w14:textId="77777777" w:rsidR="00B5342B" w:rsidRPr="00B5342B" w:rsidRDefault="00B5342B" w:rsidP="00B5342B"/>
    <w:p w14:paraId="7C838B77" w14:textId="77777777"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.1.</w:t>
      </w:r>
      <w:r w:rsidR="00B002C9" w:rsidRPr="009C4B2B">
        <w:rPr>
          <w:rFonts w:ascii="Arial" w:hAnsi="Arial" w:cs="Arial"/>
          <w:sz w:val="24"/>
          <w:szCs w:val="24"/>
        </w:rPr>
        <w:t xml:space="preserve">  A tolerância das partes não implica em perdão, renúncia, alteração ou novação do disposto neste instrumento, constituindo-se tão somente mera liberalidade.</w:t>
      </w:r>
    </w:p>
    <w:p w14:paraId="7C838B78" w14:textId="77777777"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.2.</w:t>
      </w:r>
      <w:r w:rsidR="00B002C9" w:rsidRPr="009C4B2B">
        <w:rPr>
          <w:rFonts w:ascii="Arial" w:hAnsi="Arial" w:cs="Arial"/>
          <w:sz w:val="24"/>
          <w:szCs w:val="24"/>
        </w:rPr>
        <w:t xml:space="preserve"> As partes não poderão ceder ou transferir qualquer direito oriundo deste Contrato sem o consentimento escrito da parte contrária, ressalvada a hipótese de transferência ou cessão para sociedade controlada, direta ou indiretamente, por qualquer das partes.</w:t>
      </w:r>
    </w:p>
    <w:p w14:paraId="7C838B79" w14:textId="77777777"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.3.</w:t>
      </w:r>
      <w:r w:rsidR="00B002C9" w:rsidRPr="009C4B2B">
        <w:rPr>
          <w:rFonts w:ascii="Arial" w:hAnsi="Arial" w:cs="Arial"/>
          <w:sz w:val="24"/>
          <w:szCs w:val="24"/>
        </w:rPr>
        <w:t xml:space="preserve">  As partes ora contratantes obrigam-se por si e seus sucessores, a qualquer título.</w:t>
      </w:r>
    </w:p>
    <w:p w14:paraId="7C838B7A" w14:textId="77777777"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.4.</w:t>
      </w:r>
      <w:r w:rsidR="00B002C9" w:rsidRPr="009C4B2B">
        <w:rPr>
          <w:rFonts w:ascii="Arial" w:hAnsi="Arial" w:cs="Arial"/>
          <w:sz w:val="24"/>
          <w:szCs w:val="24"/>
        </w:rPr>
        <w:t xml:space="preserve"> Em caso de divergências, o presente contrato prevalecerá sobre quaisquer acordos ou entendimentos verbais ou escritos de qualquer espécie.</w:t>
      </w:r>
    </w:p>
    <w:p w14:paraId="7C838B7B" w14:textId="77777777"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lastRenderedPageBreak/>
        <w:t>8</w:t>
      </w:r>
      <w:r w:rsidR="00B5668B" w:rsidRPr="009C4B2B">
        <w:rPr>
          <w:rFonts w:ascii="Arial" w:hAnsi="Arial" w:cs="Arial"/>
          <w:sz w:val="24"/>
          <w:szCs w:val="24"/>
        </w:rPr>
        <w:t>.5.</w:t>
      </w:r>
      <w:r w:rsidR="00B002C9" w:rsidRPr="009C4B2B">
        <w:rPr>
          <w:rFonts w:ascii="Arial" w:hAnsi="Arial" w:cs="Arial"/>
          <w:sz w:val="24"/>
          <w:szCs w:val="24"/>
        </w:rPr>
        <w:t xml:space="preserve"> Os casos omissos serão regulados pela legislação em vigor pertinente à natureza da presente avença.</w:t>
      </w:r>
    </w:p>
    <w:p w14:paraId="7C838B7C" w14:textId="77777777" w:rsidR="00B002C9" w:rsidRPr="009C4B2B" w:rsidRDefault="00B002C9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838B7D" w14:textId="77777777" w:rsidR="00B002C9" w:rsidRPr="009C4B2B" w:rsidRDefault="00F62DCC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4B2B">
        <w:rPr>
          <w:rFonts w:ascii="Arial" w:hAnsi="Arial" w:cs="Arial"/>
          <w:sz w:val="24"/>
          <w:szCs w:val="24"/>
        </w:rPr>
        <w:t>8</w:t>
      </w:r>
      <w:r w:rsidR="00B5668B" w:rsidRPr="009C4B2B">
        <w:rPr>
          <w:rFonts w:ascii="Arial" w:hAnsi="Arial" w:cs="Arial"/>
          <w:sz w:val="24"/>
          <w:szCs w:val="24"/>
        </w:rPr>
        <w:t>.6.</w:t>
      </w:r>
      <w:r w:rsidR="00B002C9" w:rsidRPr="009C4B2B">
        <w:rPr>
          <w:rFonts w:ascii="Arial" w:hAnsi="Arial" w:cs="Arial"/>
          <w:sz w:val="24"/>
          <w:szCs w:val="24"/>
        </w:rPr>
        <w:t xml:space="preserve"> O presente contrato substitui e distrata quaisquer contratos, acordos ou entendimentos verbais ou escritos celebrados ou mantidos anteriormente à assinatura deste instrumento, que versem sobre o mesmo objeto.</w:t>
      </w:r>
    </w:p>
    <w:p w14:paraId="7C838B7E" w14:textId="77777777" w:rsidR="00B002C9" w:rsidRPr="009C4B2B" w:rsidRDefault="00B002C9" w:rsidP="003633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838B7F" w14:textId="77777777"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7C838B80" w14:textId="77777777"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7C838B81" w14:textId="77777777"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 w:rsidRPr="009C4B2B">
        <w:rPr>
          <w:rFonts w:ascii="Arial" w:hAnsi="Arial" w:cs="Arial"/>
          <w:color w:val="auto"/>
          <w:szCs w:val="24"/>
        </w:rPr>
        <w:t>E, por estarem assim justas e contratadas, firmam as partes o presente instrumento, em 02 (duas) vias de igual teor e forma, na presença de 02 (duas) testemunhas.</w:t>
      </w:r>
    </w:p>
    <w:p w14:paraId="7C838B82" w14:textId="77777777"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7C838B83" w14:textId="77777777" w:rsidR="00363324" w:rsidRPr="009C4B2B" w:rsidRDefault="00363324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7C838B84" w14:textId="77777777" w:rsidR="00363324" w:rsidRPr="009C4B2B" w:rsidRDefault="00363324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7C838B85" w14:textId="527BCEF8" w:rsidR="00B002C9" w:rsidRPr="00DA71E6" w:rsidRDefault="00C5124A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 w:rsidRPr="00DA71E6">
        <w:rPr>
          <w:rFonts w:ascii="Arial" w:hAnsi="Arial" w:cs="Arial"/>
          <w:color w:val="auto"/>
          <w:szCs w:val="24"/>
        </w:rPr>
        <w:t>Manaus</w:t>
      </w:r>
      <w:r w:rsidR="00BC315E" w:rsidRPr="00DA71E6">
        <w:rPr>
          <w:rFonts w:ascii="Arial" w:hAnsi="Arial" w:cs="Arial"/>
          <w:color w:val="auto"/>
          <w:szCs w:val="24"/>
        </w:rPr>
        <w:t>,</w:t>
      </w:r>
      <w:r w:rsidRPr="00DA71E6">
        <w:rPr>
          <w:rFonts w:ascii="Arial" w:hAnsi="Arial" w:cs="Arial"/>
          <w:color w:val="auto"/>
          <w:szCs w:val="24"/>
        </w:rPr>
        <w:t xml:space="preserve"> </w:t>
      </w:r>
      <w:r w:rsidR="00B02D1E">
        <w:t>“INSERIR</w:t>
      </w:r>
      <w:r w:rsidR="00B02D1E">
        <w:t xml:space="preserve"> DATA 00/00/00</w:t>
      </w:r>
      <w:r w:rsidR="00B02D1E">
        <w:t>”</w:t>
      </w:r>
    </w:p>
    <w:p w14:paraId="7C838B86" w14:textId="77777777" w:rsidR="00B534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14:paraId="7C838B87" w14:textId="77777777" w:rsidR="00B534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14:paraId="7C838B88" w14:textId="77777777" w:rsidR="00B534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14:paraId="7C838B89" w14:textId="77777777"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  <w:r>
        <w:rPr>
          <w:rFonts w:ascii="Arial" w:hAnsi="Arial" w:cs="Arial"/>
          <w:b/>
          <w:color w:val="auto"/>
          <w:szCs w:val="24"/>
        </w:rPr>
        <w:t>-------------------------------------------------</w:t>
      </w:r>
      <w:r w:rsidR="00BC315E">
        <w:rPr>
          <w:rFonts w:ascii="Arial" w:hAnsi="Arial" w:cs="Arial"/>
          <w:b/>
          <w:color w:val="auto"/>
          <w:szCs w:val="24"/>
        </w:rPr>
        <w:t xml:space="preserve">     </w:t>
      </w:r>
      <w:r w:rsidR="007D71F6">
        <w:rPr>
          <w:rFonts w:ascii="Arial" w:hAnsi="Arial" w:cs="Arial"/>
          <w:b/>
          <w:color w:val="auto"/>
          <w:szCs w:val="24"/>
        </w:rPr>
        <w:t xml:space="preserve">   </w:t>
      </w:r>
      <w:r>
        <w:rPr>
          <w:rFonts w:ascii="Arial" w:hAnsi="Arial" w:cs="Arial"/>
          <w:b/>
          <w:color w:val="auto"/>
          <w:szCs w:val="24"/>
        </w:rPr>
        <w:t xml:space="preserve">       ----------------------------------------------</w:t>
      </w:r>
    </w:p>
    <w:p w14:paraId="7C838B8A" w14:textId="79A0CC99" w:rsidR="00F51C63" w:rsidRPr="00F51C63" w:rsidRDefault="00B5342B" w:rsidP="00F51C63">
      <w:pPr>
        <w:spacing w:line="360" w:lineRule="auto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</w:t>
      </w:r>
      <w:r w:rsidR="00B5668B" w:rsidRPr="009C4B2B">
        <w:rPr>
          <w:rFonts w:ascii="Arial" w:hAnsi="Arial" w:cs="Arial"/>
          <w:b/>
          <w:szCs w:val="24"/>
        </w:rPr>
        <w:t xml:space="preserve">RRS Serviços em Saúde LTDA – ME               </w:t>
      </w:r>
      <w:r>
        <w:rPr>
          <w:rFonts w:ascii="Arial" w:hAnsi="Arial" w:cs="Arial"/>
          <w:b/>
          <w:szCs w:val="24"/>
        </w:rPr>
        <w:t xml:space="preserve">  </w:t>
      </w:r>
      <w:r w:rsidR="00B02D1E">
        <w:rPr>
          <w:rFonts w:ascii="Arial" w:hAnsi="Arial" w:cs="Arial"/>
          <w:b/>
          <w:szCs w:val="24"/>
        </w:rPr>
        <w:t xml:space="preserve">                </w:t>
      </w:r>
      <w:proofErr w:type="gramStart"/>
      <w:r w:rsidR="00B02D1E">
        <w:rPr>
          <w:rFonts w:ascii="Arial" w:hAnsi="Arial" w:cs="Arial"/>
          <w:b/>
          <w:szCs w:val="24"/>
        </w:rPr>
        <w:t xml:space="preserve">  </w:t>
      </w:r>
      <w:r w:rsidRPr="00647F2D">
        <w:rPr>
          <w:rFonts w:ascii="Arial" w:hAnsi="Arial" w:cs="Arial"/>
          <w:b/>
          <w:szCs w:val="24"/>
        </w:rPr>
        <w:t xml:space="preserve"> </w:t>
      </w:r>
      <w:r w:rsidR="00B02D1E">
        <w:t>“</w:t>
      </w:r>
      <w:proofErr w:type="gramEnd"/>
      <w:r w:rsidR="00B02D1E">
        <w:t>INSERIR</w:t>
      </w:r>
      <w:r w:rsidR="00B02D1E">
        <w:t xml:space="preserve"> NOME</w:t>
      </w:r>
      <w:r w:rsidR="00B02D1E">
        <w:t>”</w:t>
      </w:r>
    </w:p>
    <w:p w14:paraId="7C838B8B" w14:textId="77777777" w:rsidR="007D71F6" w:rsidRPr="00BC315E" w:rsidRDefault="007D71F6" w:rsidP="007D71F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838B8C" w14:textId="77777777"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14:paraId="7C838B8D" w14:textId="77777777" w:rsidR="00B5668B" w:rsidRPr="009C4B2B" w:rsidRDefault="00B5668B" w:rsidP="00363324">
      <w:pPr>
        <w:pStyle w:val="Corpodetexto"/>
        <w:spacing w:line="360" w:lineRule="auto"/>
        <w:rPr>
          <w:rFonts w:ascii="Arial" w:hAnsi="Arial" w:cs="Arial"/>
          <w:b/>
          <w:color w:val="auto"/>
          <w:szCs w:val="24"/>
        </w:rPr>
      </w:pPr>
    </w:p>
    <w:p w14:paraId="7C838B8E" w14:textId="77777777"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7C838B8F" w14:textId="77777777"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7C838B90" w14:textId="77777777"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 w:rsidRPr="009C4B2B">
        <w:rPr>
          <w:rFonts w:ascii="Arial" w:hAnsi="Arial" w:cs="Arial"/>
          <w:color w:val="auto"/>
          <w:szCs w:val="24"/>
        </w:rPr>
        <w:t xml:space="preserve">Testemunhas: </w:t>
      </w:r>
    </w:p>
    <w:p w14:paraId="7C838B91" w14:textId="77777777"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</w:p>
    <w:p w14:paraId="7C838B92" w14:textId="77777777"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>
        <w:rPr>
          <w:rFonts w:ascii="Arial" w:hAnsi="Arial" w:cs="Arial"/>
          <w:color w:val="auto"/>
          <w:szCs w:val="24"/>
        </w:rPr>
        <w:t xml:space="preserve">   </w:t>
      </w:r>
      <w:r w:rsidR="00B002C9" w:rsidRPr="009C4B2B">
        <w:rPr>
          <w:rFonts w:ascii="Arial" w:hAnsi="Arial" w:cs="Arial"/>
          <w:color w:val="auto"/>
          <w:szCs w:val="24"/>
        </w:rPr>
        <w:t>1)</w:t>
      </w:r>
      <w:r>
        <w:rPr>
          <w:rFonts w:ascii="Arial" w:hAnsi="Arial" w:cs="Arial"/>
          <w:color w:val="auto"/>
          <w:szCs w:val="24"/>
        </w:rPr>
        <w:t xml:space="preserve"> ____________________________</w:t>
      </w:r>
      <w:r>
        <w:rPr>
          <w:rFonts w:ascii="Arial" w:hAnsi="Arial" w:cs="Arial"/>
          <w:color w:val="auto"/>
          <w:szCs w:val="24"/>
        </w:rPr>
        <w:tab/>
        <w:t xml:space="preserve">        </w:t>
      </w:r>
      <w:r w:rsidR="00B002C9" w:rsidRPr="009C4B2B">
        <w:rPr>
          <w:rFonts w:ascii="Arial" w:hAnsi="Arial" w:cs="Arial"/>
          <w:color w:val="auto"/>
          <w:szCs w:val="24"/>
        </w:rPr>
        <w:t>2) ____________________________</w:t>
      </w:r>
    </w:p>
    <w:p w14:paraId="7C838B93" w14:textId="77777777"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>
        <w:rPr>
          <w:rFonts w:ascii="Arial" w:hAnsi="Arial" w:cs="Arial"/>
          <w:color w:val="auto"/>
          <w:szCs w:val="24"/>
        </w:rPr>
        <w:t xml:space="preserve">   </w:t>
      </w:r>
      <w:r w:rsidR="00B002C9" w:rsidRPr="009C4B2B">
        <w:rPr>
          <w:rFonts w:ascii="Arial" w:hAnsi="Arial" w:cs="Arial"/>
          <w:color w:val="auto"/>
          <w:szCs w:val="24"/>
        </w:rPr>
        <w:t>Nome:</w:t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  <w:t>Nome:</w:t>
      </w:r>
    </w:p>
    <w:p w14:paraId="7C838B94" w14:textId="77777777" w:rsidR="00B002C9" w:rsidRPr="009C4B2B" w:rsidRDefault="00B5342B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>
        <w:rPr>
          <w:rFonts w:ascii="Arial" w:hAnsi="Arial" w:cs="Arial"/>
          <w:color w:val="auto"/>
          <w:szCs w:val="24"/>
        </w:rPr>
        <w:t xml:space="preserve">    </w:t>
      </w:r>
      <w:r w:rsidR="00B002C9" w:rsidRPr="009C4B2B">
        <w:rPr>
          <w:rFonts w:ascii="Arial" w:hAnsi="Arial" w:cs="Arial"/>
          <w:color w:val="auto"/>
          <w:szCs w:val="24"/>
        </w:rPr>
        <w:t>RG:</w:t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</w:r>
      <w:r w:rsidR="00B002C9" w:rsidRPr="009C4B2B">
        <w:rPr>
          <w:rFonts w:ascii="Arial" w:hAnsi="Arial" w:cs="Arial"/>
          <w:color w:val="auto"/>
          <w:szCs w:val="24"/>
        </w:rPr>
        <w:tab/>
        <w:t>RG:</w:t>
      </w:r>
    </w:p>
    <w:p w14:paraId="7C838B95" w14:textId="77777777" w:rsidR="00B002C9" w:rsidRPr="009C4B2B" w:rsidRDefault="00B002C9" w:rsidP="00363324">
      <w:pPr>
        <w:pStyle w:val="Corpodetexto"/>
        <w:spacing w:line="360" w:lineRule="auto"/>
        <w:rPr>
          <w:rFonts w:ascii="Arial" w:hAnsi="Arial" w:cs="Arial"/>
          <w:color w:val="auto"/>
          <w:szCs w:val="24"/>
        </w:rPr>
      </w:pPr>
      <w:r w:rsidRPr="009C4B2B">
        <w:rPr>
          <w:rFonts w:ascii="Arial" w:hAnsi="Arial" w:cs="Arial"/>
          <w:color w:val="auto"/>
          <w:szCs w:val="24"/>
        </w:rPr>
        <w:t xml:space="preserve">   </w:t>
      </w:r>
    </w:p>
    <w:p w14:paraId="7C838B96" w14:textId="77777777" w:rsidR="00B002C9" w:rsidRPr="00363324" w:rsidRDefault="00B002C9" w:rsidP="00363324">
      <w:pPr>
        <w:spacing w:line="360" w:lineRule="auto"/>
        <w:jc w:val="both"/>
        <w:rPr>
          <w:rFonts w:ascii="Arial" w:hAnsi="Arial" w:cs="Arial"/>
          <w:szCs w:val="22"/>
        </w:rPr>
      </w:pPr>
    </w:p>
    <w:sectPr w:rsidR="00B002C9" w:rsidRPr="00363324" w:rsidSect="009C4B2B">
      <w:footerReference w:type="even" r:id="rId8"/>
      <w:footerReference w:type="default" r:id="rId9"/>
      <w:pgSz w:w="11907" w:h="16840" w:code="9"/>
      <w:pgMar w:top="1701" w:right="1134" w:bottom="1134" w:left="1701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C5D8A" w14:textId="77777777" w:rsidR="00396A9A" w:rsidRDefault="00396A9A">
      <w:r>
        <w:separator/>
      </w:r>
    </w:p>
  </w:endnote>
  <w:endnote w:type="continuationSeparator" w:id="0">
    <w:p w14:paraId="6B06A82F" w14:textId="77777777" w:rsidR="00396A9A" w:rsidRDefault="00396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G Mincho Light J">
    <w:altName w:val="Times New Roman"/>
    <w:panose1 w:val="020B0604020202020204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38B9B" w14:textId="77777777" w:rsidR="00B002C9" w:rsidRDefault="00B002C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C838B9C" w14:textId="77777777" w:rsidR="00B002C9" w:rsidRDefault="00B002C9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38B9D" w14:textId="77777777" w:rsidR="00B002C9" w:rsidRDefault="00B002C9">
    <w:pPr>
      <w:pStyle w:val="Rodap"/>
      <w:framePr w:wrap="around" w:vAnchor="text" w:hAnchor="margin" w:xAlign="right" w:y="1"/>
      <w:jc w:val="right"/>
      <w:rPr>
        <w:rStyle w:val="Nmerodepgina"/>
        <w:sz w:val="16"/>
      </w:rPr>
    </w:pPr>
  </w:p>
  <w:p w14:paraId="7C838B9E" w14:textId="77777777" w:rsidR="00B002C9" w:rsidRDefault="00B002C9">
    <w:pPr>
      <w:pStyle w:val="Rodap"/>
      <w:ind w:right="360"/>
      <w:rPr>
        <w:sz w:val="16"/>
      </w:rPr>
    </w:pPr>
  </w:p>
  <w:p w14:paraId="7C838B9F" w14:textId="77777777" w:rsidR="00B002C9" w:rsidRDefault="00B002C9">
    <w:pPr>
      <w:pStyle w:val="Rodap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B5A0B" w14:textId="77777777" w:rsidR="00396A9A" w:rsidRDefault="00396A9A">
      <w:r>
        <w:separator/>
      </w:r>
    </w:p>
  </w:footnote>
  <w:footnote w:type="continuationSeparator" w:id="0">
    <w:p w14:paraId="5848766B" w14:textId="77777777" w:rsidR="00396A9A" w:rsidRDefault="00396A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8"/>
      <w:numFmt w:val="decimal"/>
      <w:suff w:val="nothing"/>
      <w:lvlText w:val="%1."/>
      <w:lvlJc w:val="left"/>
      <w:pPr>
        <w:ind w:left="600" w:hanging="600"/>
      </w:pPr>
    </w:lvl>
    <w:lvl w:ilvl="1">
      <w:start w:val="1"/>
      <w:numFmt w:val="decimal"/>
      <w:suff w:val="nothing"/>
      <w:lvlText w:val="%1.%2."/>
      <w:lvlJc w:val="left"/>
      <w:pPr>
        <w:ind w:left="600" w:hanging="60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lowerLetter"/>
      <w:suff w:val="nothing"/>
      <w:lvlText w:val="%1)"/>
      <w:lvlJc w:val="left"/>
      <w:pPr>
        <w:ind w:left="360" w:hanging="360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4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5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3" w15:restartNumberingAfterBreak="0">
    <w:nsid w:val="00000004"/>
    <w:multiLevelType w:val="multilevel"/>
    <w:tmpl w:val="00000004"/>
    <w:name w:val="WW8Num5"/>
    <w:lvl w:ilvl="0">
      <w:start w:val="3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6"/>
      <w:numFmt w:val="decimal"/>
      <w:suff w:val="nothing"/>
      <w:lvlText w:val="%1."/>
      <w:lvlJc w:val="left"/>
      <w:pPr>
        <w:ind w:left="450" w:hanging="450"/>
      </w:pPr>
    </w:lvl>
    <w:lvl w:ilvl="1">
      <w:start w:val="3"/>
      <w:numFmt w:val="decimal"/>
      <w:suff w:val="nothing"/>
      <w:lvlText w:val="%1.%2."/>
      <w:lvlJc w:val="left"/>
      <w:pPr>
        <w:ind w:left="450" w:hanging="45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5" w15:restartNumberingAfterBreak="0">
    <w:nsid w:val="00000006"/>
    <w:multiLevelType w:val="multilevel"/>
    <w:tmpl w:val="00000006"/>
    <w:name w:val="WW8Num7"/>
    <w:lvl w:ilvl="0">
      <w:start w:val="9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080" w:hanging="108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440" w:hanging="1440"/>
      </w:pPr>
    </w:lvl>
  </w:abstractNum>
  <w:abstractNum w:abstractNumId="6" w15:restartNumberingAfterBreak="0">
    <w:nsid w:val="00000007"/>
    <w:multiLevelType w:val="multilevel"/>
    <w:tmpl w:val="00000007"/>
    <w:name w:val="WW8Num8"/>
    <w:lvl w:ilvl="0">
      <w:start w:val="7"/>
      <w:numFmt w:val="decimal"/>
      <w:suff w:val="nothing"/>
      <w:lvlText w:val="%1."/>
      <w:lvlJc w:val="left"/>
      <w:pPr>
        <w:ind w:left="450" w:hanging="450"/>
      </w:pPr>
    </w:lvl>
    <w:lvl w:ilvl="1">
      <w:start w:val="1"/>
      <w:numFmt w:val="decimal"/>
      <w:suff w:val="nothing"/>
      <w:lvlText w:val="%1.%2."/>
      <w:lvlJc w:val="left"/>
      <w:pPr>
        <w:ind w:left="720" w:hanging="72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1080" w:hanging="108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440" w:hanging="144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800" w:hanging="1800"/>
      </w:pPr>
    </w:lvl>
    <w:lvl w:ilvl="8">
      <w:start w:val="1"/>
      <w:numFmt w:val="decimal"/>
      <w:suff w:val="nothing"/>
      <w:lvlText w:val="%1.%2.%3.%4.%5.%6.%7.%8.%9."/>
      <w:lvlJc w:val="left"/>
      <w:pPr>
        <w:ind w:left="2160" w:hanging="2160"/>
      </w:pPr>
    </w:lvl>
  </w:abstractNum>
  <w:abstractNum w:abstractNumId="7" w15:restartNumberingAfterBreak="0">
    <w:nsid w:val="00000008"/>
    <w:multiLevelType w:val="multilevel"/>
    <w:tmpl w:val="00000008"/>
    <w:name w:val="WW8Num9"/>
    <w:lvl w:ilvl="0">
      <w:start w:val="1"/>
      <w:numFmt w:val="lowerLetter"/>
      <w:suff w:val="nothing"/>
      <w:lvlText w:val="%1)"/>
      <w:lvlJc w:val="left"/>
      <w:pPr>
        <w:ind w:left="570" w:hanging="570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8" w15:restartNumberingAfterBreak="0">
    <w:nsid w:val="00000009"/>
    <w:multiLevelType w:val="multilevel"/>
    <w:tmpl w:val="00000009"/>
    <w:name w:val="WW8Num10"/>
    <w:lvl w:ilvl="0">
      <w:start w:val="5"/>
      <w:numFmt w:val="decimal"/>
      <w:suff w:val="nothing"/>
      <w:lvlText w:val="%1."/>
      <w:lvlJc w:val="left"/>
      <w:pPr>
        <w:ind w:left="360" w:hanging="360"/>
      </w:pPr>
    </w:lvl>
    <w:lvl w:ilvl="1">
      <w:start w:val="3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9" w15:restartNumberingAfterBreak="0">
    <w:nsid w:val="0000000A"/>
    <w:multiLevelType w:val="multilevel"/>
    <w:tmpl w:val="0000000A"/>
    <w:name w:val="WW8Num11"/>
    <w:lvl w:ilvl="0">
      <w:start w:val="2"/>
      <w:numFmt w:val="decimal"/>
      <w:suff w:val="nothing"/>
      <w:lvlText w:val="%1."/>
      <w:lvlJc w:val="left"/>
      <w:pPr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ind w:left="360" w:hanging="360"/>
      </w:p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10" w15:restartNumberingAfterBreak="0">
    <w:nsid w:val="0000000B"/>
    <w:multiLevelType w:val="multilevel"/>
    <w:tmpl w:val="0000000B"/>
    <w:name w:val="WW8Num12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0000000C"/>
    <w:multiLevelType w:val="multilevel"/>
    <w:tmpl w:val="0000000C"/>
    <w:name w:val="WW8Num13"/>
    <w:lvl w:ilvl="0">
      <w:start w:val="3"/>
      <w:numFmt w:val="decimal"/>
      <w:suff w:val="nothing"/>
      <w:lvlText w:val="%1-"/>
      <w:lvlJc w:val="left"/>
      <w:pPr>
        <w:ind w:left="405" w:hanging="405"/>
      </w:pPr>
    </w:lvl>
    <w:lvl w:ilvl="1">
      <w:start w:val="1"/>
      <w:numFmt w:val="decimal"/>
      <w:suff w:val="nothing"/>
      <w:lvlText w:val="%2."/>
      <w:lvlJc w:val="left"/>
      <w:pPr>
        <w:ind w:left="567" w:hanging="283"/>
      </w:pPr>
    </w:lvl>
    <w:lvl w:ilvl="2">
      <w:start w:val="1"/>
      <w:numFmt w:val="decimal"/>
      <w:suff w:val="nothing"/>
      <w:lvlText w:val="%3."/>
      <w:lvlJc w:val="left"/>
      <w:pPr>
        <w:ind w:left="850" w:hanging="283"/>
      </w:pPr>
    </w:lvl>
    <w:lvl w:ilvl="3">
      <w:start w:val="1"/>
      <w:numFmt w:val="decimal"/>
      <w:suff w:val="nothing"/>
      <w:lvlText w:val="%4."/>
      <w:lvlJc w:val="left"/>
      <w:pPr>
        <w:ind w:left="1134" w:hanging="283"/>
      </w:pPr>
    </w:lvl>
    <w:lvl w:ilvl="4">
      <w:start w:val="1"/>
      <w:numFmt w:val="decimal"/>
      <w:suff w:val="nothing"/>
      <w:lvlText w:val="%5."/>
      <w:lvlJc w:val="left"/>
      <w:pPr>
        <w:ind w:left="1417" w:hanging="283"/>
      </w:pPr>
    </w:lvl>
    <w:lvl w:ilvl="5">
      <w:start w:val="1"/>
      <w:numFmt w:val="decimal"/>
      <w:suff w:val="nothing"/>
      <w:lvlText w:val="%6."/>
      <w:lvlJc w:val="left"/>
      <w:pPr>
        <w:ind w:left="1701" w:hanging="283"/>
      </w:pPr>
    </w:lvl>
    <w:lvl w:ilvl="6">
      <w:start w:val="1"/>
      <w:numFmt w:val="decimal"/>
      <w:suff w:val="nothing"/>
      <w:lvlText w:val="%7."/>
      <w:lvlJc w:val="left"/>
      <w:pPr>
        <w:ind w:left="1984" w:hanging="283"/>
      </w:pPr>
    </w:lvl>
    <w:lvl w:ilvl="7">
      <w:start w:val="1"/>
      <w:numFmt w:val="decimal"/>
      <w:suff w:val="nothing"/>
      <w:lvlText w:val="%8."/>
      <w:lvlJc w:val="left"/>
      <w:pPr>
        <w:ind w:left="2268" w:hanging="283"/>
      </w:pPr>
    </w:lvl>
    <w:lvl w:ilvl="8">
      <w:start w:val="1"/>
      <w:numFmt w:val="decimal"/>
      <w:suff w:val="nothing"/>
      <w:lvlText w:val="%9."/>
      <w:lvlJc w:val="left"/>
      <w:pPr>
        <w:ind w:left="2551" w:hanging="283"/>
      </w:p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160037A6"/>
    <w:multiLevelType w:val="singleLevel"/>
    <w:tmpl w:val="21EE2602"/>
    <w:lvl w:ilvl="0">
      <w:start w:val="1"/>
      <w:numFmt w:val="decimalZero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14" w15:restartNumberingAfterBreak="0">
    <w:nsid w:val="2032436F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237F0A85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259E684A"/>
    <w:multiLevelType w:val="singleLevel"/>
    <w:tmpl w:val="385A50CA"/>
    <w:lvl w:ilvl="0">
      <w:start w:val="1"/>
      <w:numFmt w:val="decimalZero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17" w15:restartNumberingAfterBreak="0">
    <w:nsid w:val="33F44410"/>
    <w:multiLevelType w:val="multilevel"/>
    <w:tmpl w:val="97D2DBD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36EA68F8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3BC41823"/>
    <w:multiLevelType w:val="multilevel"/>
    <w:tmpl w:val="E08293AC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4"/>
      <w:numFmt w:val="decimal"/>
      <w:isLgl/>
      <w:lvlText w:val="%1.%2."/>
      <w:lvlJc w:val="left"/>
      <w:pPr>
        <w:ind w:left="1191" w:hanging="7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91" w:hanging="7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6" w:hanging="2160"/>
      </w:pPr>
      <w:rPr>
        <w:rFonts w:hint="default"/>
      </w:rPr>
    </w:lvl>
  </w:abstractNum>
  <w:abstractNum w:abstractNumId="20" w15:restartNumberingAfterBreak="0">
    <w:nsid w:val="3D150560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433748FB"/>
    <w:multiLevelType w:val="singleLevel"/>
    <w:tmpl w:val="173836FA"/>
    <w:lvl w:ilvl="0">
      <w:start w:val="7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2" w15:restartNumberingAfterBreak="0">
    <w:nsid w:val="51B01DB0"/>
    <w:multiLevelType w:val="multilevel"/>
    <w:tmpl w:val="5736449A"/>
    <w:lvl w:ilvl="0">
      <w:start w:val="6"/>
      <w:numFmt w:val="decimal"/>
      <w:suff w:val="nothing"/>
      <w:lvlText w:val="%1."/>
      <w:lvlJc w:val="left"/>
      <w:pPr>
        <w:ind w:left="450" w:hanging="45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decimal"/>
      <w:suff w:val="nothing"/>
      <w:lvlText w:val="%1.%2.%3."/>
      <w:lvlJc w:val="left"/>
      <w:pPr>
        <w:ind w:left="720" w:hanging="720"/>
      </w:p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</w:lvl>
    <w:lvl w:ilvl="4">
      <w:start w:val="1"/>
      <w:numFmt w:val="decimal"/>
      <w:suff w:val="nothing"/>
      <w:lvlText w:val="%1.%2.%3.%4.%5."/>
      <w:lvlJc w:val="left"/>
      <w:pPr>
        <w:ind w:left="1080" w:hanging="1080"/>
      </w:pPr>
    </w:lvl>
    <w:lvl w:ilvl="5">
      <w:start w:val="1"/>
      <w:numFmt w:val="decimal"/>
      <w:suff w:val="nothing"/>
      <w:lvlText w:val="%1.%2.%3.%4.%5.%6."/>
      <w:lvlJc w:val="left"/>
      <w:pPr>
        <w:ind w:left="1080" w:hanging="1080"/>
      </w:pPr>
    </w:lvl>
    <w:lvl w:ilvl="6">
      <w:start w:val="1"/>
      <w:numFmt w:val="decimal"/>
      <w:suff w:val="nothing"/>
      <w:lvlText w:val="%1.%2.%3.%4.%5.%6.%7."/>
      <w:lvlJc w:val="left"/>
      <w:pPr>
        <w:ind w:left="1440" w:hanging="1440"/>
      </w:p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</w:lvl>
    <w:lvl w:ilvl="8">
      <w:start w:val="1"/>
      <w:numFmt w:val="decimal"/>
      <w:suff w:val="nothing"/>
      <w:lvlText w:val="%1.%2.%3.%4.%5.%6.%7.%8.%9."/>
      <w:lvlJc w:val="left"/>
      <w:pPr>
        <w:ind w:left="1800" w:hanging="1800"/>
      </w:pPr>
    </w:lvl>
  </w:abstractNum>
  <w:abstractNum w:abstractNumId="23" w15:restartNumberingAfterBreak="0">
    <w:nsid w:val="577C7772"/>
    <w:multiLevelType w:val="singleLevel"/>
    <w:tmpl w:val="53E0112C"/>
    <w:lvl w:ilvl="0">
      <w:start w:val="1"/>
      <w:numFmt w:val="decimalZero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24" w15:restartNumberingAfterBreak="0">
    <w:nsid w:val="5F8B2831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68073204"/>
    <w:multiLevelType w:val="multilevel"/>
    <w:tmpl w:val="2D58F7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6BE2164E"/>
    <w:multiLevelType w:val="hybridMultilevel"/>
    <w:tmpl w:val="B7781D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9262A0"/>
    <w:multiLevelType w:val="multilevel"/>
    <w:tmpl w:val="DFC8A0E2"/>
    <w:lvl w:ilvl="0">
      <w:start w:val="6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8" w15:restartNumberingAfterBreak="0">
    <w:nsid w:val="7BC34019"/>
    <w:multiLevelType w:val="singleLevel"/>
    <w:tmpl w:val="8A8ED69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688755096">
    <w:abstractNumId w:val="0"/>
  </w:num>
  <w:num w:numId="2" w16cid:durableId="53045330">
    <w:abstractNumId w:val="1"/>
  </w:num>
  <w:num w:numId="3" w16cid:durableId="1752892883">
    <w:abstractNumId w:val="2"/>
  </w:num>
  <w:num w:numId="4" w16cid:durableId="1369529713">
    <w:abstractNumId w:val="3"/>
  </w:num>
  <w:num w:numId="5" w16cid:durableId="1785536719">
    <w:abstractNumId w:val="4"/>
  </w:num>
  <w:num w:numId="6" w16cid:durableId="138807909">
    <w:abstractNumId w:val="5"/>
  </w:num>
  <w:num w:numId="7" w16cid:durableId="1035734329">
    <w:abstractNumId w:val="6"/>
  </w:num>
  <w:num w:numId="8" w16cid:durableId="867259849">
    <w:abstractNumId w:val="7"/>
  </w:num>
  <w:num w:numId="9" w16cid:durableId="741487435">
    <w:abstractNumId w:val="8"/>
  </w:num>
  <w:num w:numId="10" w16cid:durableId="411314432">
    <w:abstractNumId w:val="9"/>
  </w:num>
  <w:num w:numId="11" w16cid:durableId="1319268990">
    <w:abstractNumId w:val="10"/>
  </w:num>
  <w:num w:numId="12" w16cid:durableId="1827041126">
    <w:abstractNumId w:val="11"/>
  </w:num>
  <w:num w:numId="13" w16cid:durableId="161556424">
    <w:abstractNumId w:val="12"/>
  </w:num>
  <w:num w:numId="14" w16cid:durableId="329602330">
    <w:abstractNumId w:val="27"/>
  </w:num>
  <w:num w:numId="15" w16cid:durableId="1990816988">
    <w:abstractNumId w:val="24"/>
  </w:num>
  <w:num w:numId="16" w16cid:durableId="481237140">
    <w:abstractNumId w:val="13"/>
  </w:num>
  <w:num w:numId="17" w16cid:durableId="298537848">
    <w:abstractNumId w:val="18"/>
  </w:num>
  <w:num w:numId="18" w16cid:durableId="1136332777">
    <w:abstractNumId w:val="23"/>
  </w:num>
  <w:num w:numId="19" w16cid:durableId="1235891510">
    <w:abstractNumId w:val="15"/>
  </w:num>
  <w:num w:numId="20" w16cid:durableId="506095571">
    <w:abstractNumId w:val="21"/>
  </w:num>
  <w:num w:numId="21" w16cid:durableId="1211572248">
    <w:abstractNumId w:val="14"/>
  </w:num>
  <w:num w:numId="22" w16cid:durableId="1965958786">
    <w:abstractNumId w:val="16"/>
  </w:num>
  <w:num w:numId="23" w16cid:durableId="101194110">
    <w:abstractNumId w:val="28"/>
  </w:num>
  <w:num w:numId="24" w16cid:durableId="337732052">
    <w:abstractNumId w:val="20"/>
  </w:num>
  <w:num w:numId="25" w16cid:durableId="1765220483">
    <w:abstractNumId w:val="22"/>
  </w:num>
  <w:num w:numId="26" w16cid:durableId="1380664274">
    <w:abstractNumId w:val="25"/>
  </w:num>
  <w:num w:numId="27" w16cid:durableId="1268464870">
    <w:abstractNumId w:val="17"/>
  </w:num>
  <w:num w:numId="28" w16cid:durableId="1846242528">
    <w:abstractNumId w:val="26"/>
  </w:num>
  <w:num w:numId="29" w16cid:durableId="6617347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23"/>
    <w:rsid w:val="00011527"/>
    <w:rsid w:val="00066299"/>
    <w:rsid w:val="00066C79"/>
    <w:rsid w:val="000A273C"/>
    <w:rsid w:val="0018187F"/>
    <w:rsid w:val="001954E8"/>
    <w:rsid w:val="001E04EB"/>
    <w:rsid w:val="0021046A"/>
    <w:rsid w:val="002168A2"/>
    <w:rsid w:val="00280205"/>
    <w:rsid w:val="002844D3"/>
    <w:rsid w:val="002A0391"/>
    <w:rsid w:val="002C19FD"/>
    <w:rsid w:val="002D1569"/>
    <w:rsid w:val="002D2323"/>
    <w:rsid w:val="002E179E"/>
    <w:rsid w:val="00302C4D"/>
    <w:rsid w:val="00323417"/>
    <w:rsid w:val="00331E57"/>
    <w:rsid w:val="003366C4"/>
    <w:rsid w:val="0034103E"/>
    <w:rsid w:val="00355981"/>
    <w:rsid w:val="00357385"/>
    <w:rsid w:val="00363324"/>
    <w:rsid w:val="00390E62"/>
    <w:rsid w:val="00396A9A"/>
    <w:rsid w:val="003E2C45"/>
    <w:rsid w:val="003E3001"/>
    <w:rsid w:val="003E4A3A"/>
    <w:rsid w:val="00417D1E"/>
    <w:rsid w:val="00427600"/>
    <w:rsid w:val="004360D2"/>
    <w:rsid w:val="004B067F"/>
    <w:rsid w:val="004C472E"/>
    <w:rsid w:val="00510043"/>
    <w:rsid w:val="00530E5E"/>
    <w:rsid w:val="0054554B"/>
    <w:rsid w:val="0056363A"/>
    <w:rsid w:val="005A1F71"/>
    <w:rsid w:val="005B78B4"/>
    <w:rsid w:val="005D758F"/>
    <w:rsid w:val="005F6A49"/>
    <w:rsid w:val="00612AB2"/>
    <w:rsid w:val="006364D7"/>
    <w:rsid w:val="00643D93"/>
    <w:rsid w:val="00647F2D"/>
    <w:rsid w:val="00691351"/>
    <w:rsid w:val="0069282D"/>
    <w:rsid w:val="00697152"/>
    <w:rsid w:val="006A1CB4"/>
    <w:rsid w:val="006A5A55"/>
    <w:rsid w:val="006B11A6"/>
    <w:rsid w:val="006C1396"/>
    <w:rsid w:val="006D3056"/>
    <w:rsid w:val="006F5D6D"/>
    <w:rsid w:val="00707B41"/>
    <w:rsid w:val="007278FA"/>
    <w:rsid w:val="00732D00"/>
    <w:rsid w:val="00774E37"/>
    <w:rsid w:val="00795ADF"/>
    <w:rsid w:val="00796CE3"/>
    <w:rsid w:val="007B2BC7"/>
    <w:rsid w:val="007B695C"/>
    <w:rsid w:val="007B7042"/>
    <w:rsid w:val="007C3B0C"/>
    <w:rsid w:val="007D71F6"/>
    <w:rsid w:val="007E1E8C"/>
    <w:rsid w:val="007F293F"/>
    <w:rsid w:val="007F7E93"/>
    <w:rsid w:val="0083671C"/>
    <w:rsid w:val="00836E23"/>
    <w:rsid w:val="00840D40"/>
    <w:rsid w:val="008615DE"/>
    <w:rsid w:val="00887498"/>
    <w:rsid w:val="00906D35"/>
    <w:rsid w:val="009146B1"/>
    <w:rsid w:val="009633B4"/>
    <w:rsid w:val="00970A5C"/>
    <w:rsid w:val="00972CD4"/>
    <w:rsid w:val="00991CC7"/>
    <w:rsid w:val="009921C7"/>
    <w:rsid w:val="009A74C9"/>
    <w:rsid w:val="009B035D"/>
    <w:rsid w:val="009C4B2B"/>
    <w:rsid w:val="009D5125"/>
    <w:rsid w:val="00A45101"/>
    <w:rsid w:val="00A628E9"/>
    <w:rsid w:val="00A63737"/>
    <w:rsid w:val="00A65426"/>
    <w:rsid w:val="00A811AF"/>
    <w:rsid w:val="00A84197"/>
    <w:rsid w:val="00AB7CD1"/>
    <w:rsid w:val="00B002C9"/>
    <w:rsid w:val="00B02D1E"/>
    <w:rsid w:val="00B41FCA"/>
    <w:rsid w:val="00B5342B"/>
    <w:rsid w:val="00B5668B"/>
    <w:rsid w:val="00B9253D"/>
    <w:rsid w:val="00BA524D"/>
    <w:rsid w:val="00BC315E"/>
    <w:rsid w:val="00C468BD"/>
    <w:rsid w:val="00C5124A"/>
    <w:rsid w:val="00C527FE"/>
    <w:rsid w:val="00C81945"/>
    <w:rsid w:val="00CF5BD5"/>
    <w:rsid w:val="00D0016C"/>
    <w:rsid w:val="00D03576"/>
    <w:rsid w:val="00D16114"/>
    <w:rsid w:val="00D26438"/>
    <w:rsid w:val="00D4597F"/>
    <w:rsid w:val="00D81B0D"/>
    <w:rsid w:val="00D97183"/>
    <w:rsid w:val="00DA71E6"/>
    <w:rsid w:val="00DC5C85"/>
    <w:rsid w:val="00DD2BC8"/>
    <w:rsid w:val="00E41C2E"/>
    <w:rsid w:val="00E923DF"/>
    <w:rsid w:val="00E97877"/>
    <w:rsid w:val="00EA0828"/>
    <w:rsid w:val="00EC4962"/>
    <w:rsid w:val="00ED40E6"/>
    <w:rsid w:val="00EF684F"/>
    <w:rsid w:val="00F10FEE"/>
    <w:rsid w:val="00F3267B"/>
    <w:rsid w:val="00F34083"/>
    <w:rsid w:val="00F51C63"/>
    <w:rsid w:val="00F62DCC"/>
    <w:rsid w:val="00F70C83"/>
    <w:rsid w:val="00F82E2E"/>
    <w:rsid w:val="00F85435"/>
    <w:rsid w:val="00FA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838B39"/>
  <w15:chartTrackingRefBased/>
  <w15:docId w15:val="{211F744D-9FDF-4093-847D-F2AFC70F8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hAnsi="Arial Narrow"/>
      <w:sz w:val="22"/>
      <w:lang w:eastAsia="pt-BR"/>
    </w:rPr>
  </w:style>
  <w:style w:type="paragraph" w:styleId="Ttulo1">
    <w:name w:val="heading 1"/>
    <w:basedOn w:val="Normal"/>
    <w:next w:val="Normal"/>
    <w:qFormat/>
    <w:pPr>
      <w:keepNext/>
      <w:numPr>
        <w:numId w:val="11"/>
      </w:numPr>
      <w:suppressAutoHyphens/>
      <w:spacing w:line="360" w:lineRule="auto"/>
      <w:jc w:val="both"/>
      <w:outlineLvl w:val="0"/>
    </w:pPr>
    <w:rPr>
      <w:b/>
      <w:color w:val="00000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Subttulo"/>
    <w:qFormat/>
    <w:pPr>
      <w:suppressAutoHyphens/>
      <w:jc w:val="center"/>
    </w:pPr>
    <w:rPr>
      <w:b/>
    </w:rPr>
  </w:style>
  <w:style w:type="paragraph" w:styleId="Subttulo">
    <w:name w:val="Subtitle"/>
    <w:basedOn w:val="Ttulo"/>
    <w:next w:val="Corpodetexto"/>
    <w:qFormat/>
    <w:pPr>
      <w:keepNext/>
      <w:spacing w:before="240" w:after="120"/>
    </w:pPr>
    <w:rPr>
      <w:rFonts w:ascii="Times New Roman" w:eastAsia="HG Mincho Light J" w:hAnsi="Times New Roman"/>
      <w:b w:val="0"/>
      <w:i/>
      <w:sz w:val="28"/>
    </w:rPr>
  </w:style>
  <w:style w:type="paragraph" w:styleId="Corpodetexto">
    <w:name w:val="Body Text"/>
    <w:basedOn w:val="Normal"/>
    <w:pPr>
      <w:suppressAutoHyphens/>
      <w:jc w:val="both"/>
    </w:pPr>
    <w:rPr>
      <w:color w:val="000000"/>
      <w:sz w:val="24"/>
    </w:rPr>
  </w:style>
  <w:style w:type="paragraph" w:styleId="Recuodecorpodetexto">
    <w:name w:val="Body Text Indent"/>
    <w:basedOn w:val="Normal"/>
    <w:pPr>
      <w:tabs>
        <w:tab w:val="left" w:pos="757"/>
        <w:tab w:val="left" w:pos="1477"/>
        <w:tab w:val="left" w:pos="2197"/>
        <w:tab w:val="left" w:pos="2917"/>
        <w:tab w:val="left" w:pos="3637"/>
        <w:tab w:val="left" w:pos="4357"/>
      </w:tabs>
      <w:suppressAutoHyphens/>
      <w:spacing w:line="240" w:lineRule="atLeast"/>
      <w:ind w:left="567" w:hanging="567"/>
      <w:jc w:val="both"/>
    </w:pPr>
    <w:rPr>
      <w:color w:val="000000"/>
      <w:sz w:val="24"/>
    </w:rPr>
  </w:style>
  <w:style w:type="character" w:styleId="Hyperlink">
    <w:name w:val="Hyperlink"/>
    <w:rPr>
      <w:color w:val="0000FF"/>
      <w:u w:val="single"/>
    </w:rPr>
  </w:style>
  <w:style w:type="character" w:customStyle="1" w:styleId="WW-Fontepargpadro1">
    <w:name w:val="WW-Fonte parág. padrão1"/>
  </w:style>
  <w:style w:type="paragraph" w:styleId="Corpodetexto2">
    <w:name w:val="Body Text 2"/>
    <w:basedOn w:val="Normal"/>
    <w:pPr>
      <w:suppressAutoHyphens/>
      <w:spacing w:line="360" w:lineRule="auto"/>
      <w:jc w:val="both"/>
    </w:pPr>
  </w:style>
  <w:style w:type="paragraph" w:customStyle="1" w:styleId="WW-Corpodetexto2">
    <w:name w:val="WW-Corpo de texto 2"/>
    <w:basedOn w:val="Normal"/>
    <w:pPr>
      <w:suppressAutoHyphens/>
      <w:spacing w:line="360" w:lineRule="auto"/>
      <w:jc w:val="both"/>
    </w:pPr>
    <w:rPr>
      <w:color w:val="000000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D232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2D23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FAA18F-BC94-401D-B6C4-3C23C6A89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853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SERVIÇOS MÉDICOS E AUXILIARES DE DIAGNÓSTICO E TRATAMENTO, EM REGIME AMBULATORIAL E HOSPITALAR (ADAPTADO À RN N</vt:lpstr>
    </vt:vector>
  </TitlesOfParts>
  <Company>Medial Saude S/A</Company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MÉDICOS E AUXILIARES DE DIAGNÓSTICO E TRATAMENTO, EM REGIME AMBULATORIAL E HOSPITALAR (ADAPTADO À RN N</dc:title>
  <dc:subject/>
  <dc:creator>Medial Saude S/A</dc:creator>
  <cp:keywords/>
  <cp:lastModifiedBy>iaam controle</cp:lastModifiedBy>
  <cp:revision>26</cp:revision>
  <cp:lastPrinted>2021-09-15T19:06:00Z</cp:lastPrinted>
  <dcterms:created xsi:type="dcterms:W3CDTF">2021-09-15T18:52:00Z</dcterms:created>
  <dcterms:modified xsi:type="dcterms:W3CDTF">2025-12-02T12:34:00Z</dcterms:modified>
</cp:coreProperties>
</file>